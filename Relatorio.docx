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2C93E6A" w14:textId="1FBB2856" w:rsidR="00A83F79" w:rsidRPr="000D7293" w:rsidRDefault="00A83F79" w:rsidP="00A83F79">
      <w:pPr>
        <w:pStyle w:val="AllCapsCentered"/>
        <w:rPr>
          <w:rFonts w:ascii="Cambria" w:hAnsi="Cambria" w:cs="Arial"/>
          <w:color w:val="17365D"/>
          <w:sz w:val="28"/>
          <w:szCs w:val="40"/>
          <w:lang w:val="pt-PT"/>
        </w:rPr>
      </w:pPr>
      <w:r w:rsidRPr="000D7293">
        <w:rPr>
          <w:noProof/>
          <w:lang w:val="pt-PT" w:eastAsia="pt-PT" w:bidi="ar-SA"/>
        </w:rPr>
        <w:drawing>
          <wp:inline distT="0" distB="0" distL="0" distR="0" wp14:anchorId="06ECCF95" wp14:editId="45E438A8">
            <wp:extent cx="2514600" cy="78105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52BFB38" w14:textId="484D1C91" w:rsidR="002F46F2" w:rsidRPr="000D7293" w:rsidRDefault="002F46F2">
      <w:pPr>
        <w:pStyle w:val="AllCapsCentered"/>
        <w:spacing w:before="1920"/>
        <w:jc w:val="right"/>
        <w:rPr>
          <w:rFonts w:ascii="Cambria" w:hAnsi="Cambria" w:cs="Arial"/>
          <w:color w:val="365F91"/>
          <w:sz w:val="28"/>
          <w:szCs w:val="40"/>
          <w:lang w:val="pt-PT"/>
        </w:rPr>
      </w:pPr>
      <w:r w:rsidRPr="000D7293">
        <w:rPr>
          <w:rFonts w:ascii="Cambria" w:hAnsi="Cambria" w:cs="Arial"/>
          <w:color w:val="365F91"/>
          <w:sz w:val="28"/>
          <w:szCs w:val="40"/>
          <w:lang w:val="pt-PT"/>
        </w:rPr>
        <w:t xml:space="preserve">Relatório de </w:t>
      </w:r>
      <w:r w:rsidR="003A5CCC">
        <w:rPr>
          <w:rFonts w:ascii="Cambria" w:hAnsi="Cambria" w:cs="Arial"/>
          <w:color w:val="365F91"/>
          <w:sz w:val="28"/>
          <w:szCs w:val="40"/>
          <w:lang w:val="pt-PT"/>
        </w:rPr>
        <w:t>trabalho prático</w:t>
      </w:r>
    </w:p>
    <w:p w14:paraId="53516025" w14:textId="727B79B2" w:rsidR="002F46F2" w:rsidRPr="000D7293" w:rsidRDefault="00DE590C">
      <w:pPr>
        <w:pStyle w:val="Ttulo"/>
        <w:jc w:val="right"/>
        <w:rPr>
          <w:color w:val="365F91"/>
          <w:lang w:val="pt-PT"/>
        </w:rPr>
      </w:pPr>
      <w:r>
        <w:rPr>
          <w:color w:val="365F91"/>
          <w:lang w:val="pt-PT"/>
        </w:rPr>
        <w:t>“Sistema Nacional Covid-19”</w:t>
      </w:r>
    </w:p>
    <w:p w14:paraId="3E613CA3" w14:textId="54CD65AA" w:rsidR="00DE590C" w:rsidRDefault="00DE590C" w:rsidP="00DE590C">
      <w:pPr>
        <w:pStyle w:val="AllCapsCentered"/>
        <w:spacing w:before="600"/>
        <w:jc w:val="right"/>
        <w:rPr>
          <w:rFonts w:ascii="Cambria" w:hAnsi="Cambria" w:cs="Arial"/>
          <w:color w:val="365F91"/>
          <w:sz w:val="28"/>
          <w:szCs w:val="40"/>
          <w:lang w:val="pt-PT"/>
        </w:rPr>
      </w:pPr>
      <w:r>
        <w:rPr>
          <w:rFonts w:ascii="Cambria" w:hAnsi="Cambria" w:cs="Arial"/>
          <w:color w:val="365F91"/>
          <w:sz w:val="28"/>
          <w:szCs w:val="40"/>
          <w:lang w:val="pt-PT"/>
        </w:rPr>
        <w:t>Joana jesus e tatiana maia</w:t>
      </w:r>
    </w:p>
    <w:p w14:paraId="3D563ED5" w14:textId="76187B76" w:rsidR="00535585" w:rsidRPr="000D7293" w:rsidRDefault="007C7F01" w:rsidP="00DE590C">
      <w:pPr>
        <w:pStyle w:val="AllCapsCentered"/>
        <w:spacing w:before="600"/>
        <w:jc w:val="right"/>
        <w:rPr>
          <w:rFonts w:ascii="Cambria" w:hAnsi="Cambria" w:cs="Arial"/>
          <w:color w:val="365F91"/>
          <w:szCs w:val="40"/>
          <w:lang w:val="pt-PT"/>
        </w:rPr>
      </w:pPr>
      <w:r w:rsidRPr="000D7293">
        <w:rPr>
          <w:rFonts w:ascii="Cambria" w:hAnsi="Cambria" w:cs="Arial"/>
          <w:color w:val="365F91"/>
          <w:szCs w:val="40"/>
          <w:lang w:val="pt-PT"/>
        </w:rPr>
        <w:t xml:space="preserve">Aluno </w:t>
      </w:r>
      <w:r w:rsidR="00535585" w:rsidRPr="000D7293">
        <w:rPr>
          <w:rFonts w:ascii="Cambria" w:hAnsi="Cambria" w:cs="Arial"/>
          <w:color w:val="365F91"/>
          <w:szCs w:val="40"/>
          <w:lang w:val="pt-PT"/>
        </w:rPr>
        <w:t xml:space="preserve">nº </w:t>
      </w:r>
      <w:r w:rsidR="00DE590C">
        <w:rPr>
          <w:rFonts w:ascii="Cambria" w:hAnsi="Cambria" w:cs="Arial"/>
          <w:color w:val="365F91"/>
          <w:szCs w:val="40"/>
          <w:lang w:val="pt-PT"/>
        </w:rPr>
        <w:t>10946 e 14887</w:t>
      </w:r>
    </w:p>
    <w:p w14:paraId="75C58F86" w14:textId="77777777" w:rsidR="00623550" w:rsidRPr="000D7293" w:rsidRDefault="00623550" w:rsidP="000D7293">
      <w:pPr>
        <w:rPr>
          <w:lang w:val="pt-PT"/>
        </w:rPr>
      </w:pPr>
    </w:p>
    <w:p w14:paraId="2DDD2073" w14:textId="77777777" w:rsidR="000D7293" w:rsidRPr="000D7293" w:rsidRDefault="000D7293" w:rsidP="000D7293">
      <w:pPr>
        <w:rPr>
          <w:lang w:val="pt-PT"/>
        </w:rPr>
      </w:pPr>
    </w:p>
    <w:p w14:paraId="173297B9" w14:textId="77777777" w:rsidR="000D7293" w:rsidRPr="000D7293" w:rsidRDefault="000D7293" w:rsidP="000D7293">
      <w:pPr>
        <w:rPr>
          <w:lang w:val="pt-PT"/>
        </w:rPr>
      </w:pPr>
    </w:p>
    <w:p w14:paraId="352F03C4" w14:textId="13F55F13" w:rsidR="0002325C" w:rsidRPr="000D7293" w:rsidRDefault="0002325C" w:rsidP="007C7F01">
      <w:pPr>
        <w:pStyle w:val="StyleCentered"/>
        <w:jc w:val="right"/>
        <w:rPr>
          <w:rFonts w:ascii="Cambria" w:hAnsi="Cambria" w:cs="Arial"/>
          <w:color w:val="17365D"/>
          <w:lang w:val="pt-PT"/>
        </w:rPr>
      </w:pPr>
      <w:r w:rsidRPr="000D7293">
        <w:rPr>
          <w:rFonts w:ascii="Cambria" w:hAnsi="Cambria" w:cs="Arial"/>
          <w:color w:val="17365D"/>
          <w:lang w:val="pt-PT"/>
        </w:rPr>
        <w:t>Trabalho realizado sob a orientação de:</w:t>
      </w:r>
    </w:p>
    <w:p w14:paraId="6ED59D03" w14:textId="5D995110" w:rsidR="0002325C" w:rsidRPr="000D7293" w:rsidRDefault="003A5CCC" w:rsidP="007C7F01">
      <w:pPr>
        <w:pStyle w:val="StyleCentered"/>
        <w:jc w:val="right"/>
        <w:rPr>
          <w:rFonts w:ascii="Cambria" w:hAnsi="Cambria" w:cs="Arial"/>
          <w:color w:val="17365D"/>
          <w:lang w:val="pt-PT"/>
        </w:rPr>
      </w:pPr>
      <w:r>
        <w:rPr>
          <w:rFonts w:ascii="Cambria" w:hAnsi="Cambria" w:cs="Arial"/>
          <w:color w:val="17365D"/>
          <w:lang w:val="pt-PT"/>
        </w:rPr>
        <w:t>Luís Ferreira</w:t>
      </w:r>
    </w:p>
    <w:p w14:paraId="49DE7F92" w14:textId="77777777" w:rsidR="002C55AC" w:rsidRPr="000D7293" w:rsidRDefault="002C55AC" w:rsidP="000D7293">
      <w:pPr>
        <w:rPr>
          <w:lang w:val="pt-PT"/>
        </w:rPr>
      </w:pPr>
    </w:p>
    <w:p w14:paraId="0AF353AD" w14:textId="77777777" w:rsidR="000D7293" w:rsidRPr="000D7293" w:rsidRDefault="000D7293" w:rsidP="000D7293">
      <w:pPr>
        <w:rPr>
          <w:lang w:val="pt-PT"/>
        </w:rPr>
      </w:pPr>
    </w:p>
    <w:p w14:paraId="33DDC18E" w14:textId="77777777" w:rsidR="000D7293" w:rsidRPr="000D7293" w:rsidRDefault="000D7293" w:rsidP="000D7293">
      <w:pPr>
        <w:rPr>
          <w:lang w:val="pt-PT"/>
        </w:rPr>
      </w:pPr>
    </w:p>
    <w:p w14:paraId="57E17BB3" w14:textId="2AB72E9D" w:rsidR="003A5CCC" w:rsidRDefault="003A5CCC" w:rsidP="003A5CCC">
      <w:pPr>
        <w:pStyle w:val="StyleCentered"/>
        <w:spacing w:line="480" w:lineRule="auto"/>
        <w:jc w:val="right"/>
        <w:rPr>
          <w:rFonts w:ascii="Cambria" w:hAnsi="Cambria" w:cs="Arial"/>
          <w:b/>
          <w:color w:val="365F91"/>
          <w:lang w:val="pt-PT"/>
        </w:rPr>
      </w:pPr>
      <w:r>
        <w:rPr>
          <w:rFonts w:ascii="Cambria" w:hAnsi="Cambria" w:cs="Arial"/>
          <w:b/>
          <w:color w:val="365F91"/>
          <w:lang w:val="pt-PT"/>
        </w:rPr>
        <w:t>Linguagens de Programação II</w:t>
      </w:r>
    </w:p>
    <w:p w14:paraId="43ABCEF4" w14:textId="4E095A7E" w:rsidR="0002325C" w:rsidRPr="003A5CCC" w:rsidRDefault="0002325C" w:rsidP="003A5CCC">
      <w:pPr>
        <w:pStyle w:val="StyleCentered"/>
        <w:spacing w:line="480" w:lineRule="auto"/>
        <w:jc w:val="right"/>
        <w:rPr>
          <w:rFonts w:ascii="Cambria" w:hAnsi="Cambria" w:cs="Arial"/>
          <w:b/>
          <w:color w:val="365F91"/>
          <w:sz w:val="20"/>
          <w:szCs w:val="16"/>
          <w:lang w:val="pt-PT"/>
        </w:rPr>
      </w:pPr>
      <w:r w:rsidRPr="003A5CCC">
        <w:rPr>
          <w:rFonts w:ascii="Cambria" w:hAnsi="Cambria" w:cs="Arial"/>
          <w:b/>
          <w:color w:val="365F91"/>
          <w:sz w:val="20"/>
          <w:szCs w:val="16"/>
          <w:lang w:val="pt-PT"/>
        </w:rPr>
        <w:t>Licenciatura em Engenharia de Sistemas Informáticos</w:t>
      </w:r>
    </w:p>
    <w:p w14:paraId="2067C93B" w14:textId="4F18934C" w:rsidR="007C7F01" w:rsidRPr="000D7293" w:rsidRDefault="00A34D0E" w:rsidP="003A5CCC">
      <w:pPr>
        <w:pStyle w:val="StyleCentered"/>
        <w:spacing w:line="480" w:lineRule="auto"/>
        <w:jc w:val="right"/>
        <w:rPr>
          <w:rFonts w:ascii="Cambria" w:hAnsi="Cambria" w:cs="Arial"/>
          <w:color w:val="17365D"/>
          <w:lang w:val="pt-PT"/>
        </w:rPr>
      </w:pPr>
      <w:r>
        <w:rPr>
          <w:rFonts w:ascii="Cambria" w:hAnsi="Cambria" w:cs="Arial"/>
          <w:color w:val="17365D"/>
          <w:lang w:val="pt-PT"/>
        </w:rPr>
        <w:t>Barcelos, Abril de 2020</w:t>
      </w:r>
    </w:p>
    <w:p w14:paraId="29A37DB0" w14:textId="77777777" w:rsidR="002F46F2" w:rsidRPr="000D7293" w:rsidRDefault="002F46F2">
      <w:pPr>
        <w:rPr>
          <w:lang w:val="pt-PT"/>
        </w:rPr>
      </w:pPr>
    </w:p>
    <w:p w14:paraId="0019972B" w14:textId="77777777" w:rsidR="002F46F2" w:rsidRPr="000D7293" w:rsidRDefault="002F46F2">
      <w:pPr>
        <w:rPr>
          <w:lang w:val="pt-PT"/>
        </w:rPr>
        <w:sectPr w:rsidR="002F46F2" w:rsidRPr="000D7293" w:rsidSect="003D1248">
          <w:footerReference w:type="even" r:id="rId9"/>
          <w:headerReference w:type="first" r:id="rId10"/>
          <w:pgSz w:w="11905" w:h="16837"/>
          <w:pgMar w:top="1701" w:right="1247" w:bottom="680" w:left="1814" w:header="720" w:footer="454" w:gutter="227"/>
          <w:cols w:space="720"/>
          <w:formProt w:val="0"/>
          <w:docGrid w:linePitch="240" w:charSpace="36864"/>
        </w:sectPr>
      </w:pPr>
    </w:p>
    <w:p w14:paraId="1044F354" w14:textId="77777777" w:rsidR="002F46F2" w:rsidRPr="000D7293" w:rsidRDefault="002F46F2" w:rsidP="003D1248">
      <w:pPr>
        <w:pStyle w:val="Seccao"/>
      </w:pPr>
      <w:r w:rsidRPr="000D7293">
        <w:lastRenderedPageBreak/>
        <w:t>Índice</w:t>
      </w:r>
    </w:p>
    <w:p w14:paraId="6DD49010" w14:textId="31398016" w:rsidR="007A251A" w:rsidRDefault="002F46F2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0D7293">
        <w:rPr>
          <w:lang w:val="pt-PT"/>
        </w:rPr>
        <w:fldChar w:fldCharType="begin"/>
      </w:r>
      <w:r w:rsidRPr="000D7293">
        <w:rPr>
          <w:lang w:val="pt-PT"/>
        </w:rPr>
        <w:instrText xml:space="preserve"> TOC \o "1-9" \h</w:instrText>
      </w:r>
      <w:r w:rsidRPr="000D7293">
        <w:rPr>
          <w:lang w:val="pt-PT"/>
        </w:rPr>
        <w:fldChar w:fldCharType="separate"/>
      </w:r>
      <w:r w:rsidR="007A251A" w:rsidRPr="003A5CCC">
        <w:rPr>
          <w:noProof/>
          <w:lang w:val="pt-PT"/>
        </w:rPr>
        <w:t>1</w:t>
      </w:r>
      <w:r w:rsidR="007A251A"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="00DE590C">
        <w:rPr>
          <w:noProof/>
          <w:lang w:val="pt-PT"/>
        </w:rPr>
        <w:t xml:space="preserve">Introção </w:t>
      </w:r>
      <w:r w:rsidR="00DE590C">
        <w:rPr>
          <w:noProof/>
          <w:lang w:val="pt-PT"/>
        </w:rPr>
        <w:tab/>
      </w:r>
      <w:r w:rsidR="00DE590C">
        <w:rPr>
          <w:noProof/>
          <w:lang w:val="pt-PT"/>
        </w:rPr>
        <w:tab/>
      </w:r>
      <w:r w:rsidR="00594D18" w:rsidRPr="00AD2267">
        <w:rPr>
          <w:noProof/>
          <w:lang w:val="pt-PT"/>
        </w:rPr>
        <w:t>3</w:t>
      </w:r>
    </w:p>
    <w:p w14:paraId="0E4E836C" w14:textId="6E58F79E" w:rsidR="007A251A" w:rsidRPr="005642AD" w:rsidRDefault="007A251A" w:rsidP="005642AD">
      <w:pPr>
        <w:pStyle w:val="Sumrio2"/>
        <w:tabs>
          <w:tab w:val="left" w:pos="776"/>
        </w:tabs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</w:pPr>
      <w:r w:rsidRPr="001D301E">
        <w:rPr>
          <w:noProof/>
          <w:lang w:val="pt-PT"/>
        </w:rPr>
        <w:t>1.1</w:t>
      </w:r>
      <w:r w:rsidR="005642AD"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  <w:t xml:space="preserve"> </w:t>
      </w:r>
      <w:r w:rsidR="00DE590C">
        <w:rPr>
          <w:noProof/>
          <w:lang w:val="pt-PT"/>
        </w:rPr>
        <w:t>Descrição do problema</w:t>
      </w:r>
      <w:r w:rsidRPr="003A5CCC">
        <w:rPr>
          <w:noProof/>
          <w:lang w:val="pt-PT"/>
        </w:rPr>
        <w:tab/>
      </w:r>
      <w:r w:rsidR="00DE590C">
        <w:rPr>
          <w:noProof/>
          <w:lang w:val="pt-PT"/>
        </w:rPr>
        <w:tab/>
      </w:r>
      <w:r w:rsidR="00594D18" w:rsidRPr="00AD2267">
        <w:rPr>
          <w:noProof/>
          <w:lang w:val="pt-PT"/>
        </w:rPr>
        <w:t>3</w:t>
      </w:r>
    </w:p>
    <w:p w14:paraId="75147A28" w14:textId="03FDB1D6" w:rsidR="007A251A" w:rsidRPr="00AD2267" w:rsidRDefault="007A251A">
      <w:pPr>
        <w:pStyle w:val="Sumrio2"/>
        <w:tabs>
          <w:tab w:val="left" w:pos="776"/>
        </w:tabs>
        <w:rPr>
          <w:noProof/>
          <w:lang w:val="pt-PT"/>
        </w:rPr>
      </w:pPr>
      <w:r w:rsidRPr="001D301E">
        <w:rPr>
          <w:noProof/>
          <w:lang w:val="pt-PT"/>
        </w:rPr>
        <w:t>1.2</w:t>
      </w:r>
      <w:r w:rsidR="005642AD"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  <w:t xml:space="preserve"> </w:t>
      </w:r>
      <w:r w:rsidR="005642AD">
        <w:rPr>
          <w:noProof/>
          <w:lang w:val="pt-PT"/>
        </w:rPr>
        <w:t>Classes Implementadas</w:t>
      </w:r>
      <w:r w:rsidR="00251D6F">
        <w:rPr>
          <w:noProof/>
          <w:lang w:val="pt-PT"/>
        </w:rPr>
        <w:t xml:space="preserve"> e Estruturas de Dados</w:t>
      </w:r>
      <w:r w:rsidRPr="003A5CCC">
        <w:rPr>
          <w:noProof/>
          <w:lang w:val="pt-PT"/>
        </w:rPr>
        <w:tab/>
      </w:r>
      <w:r w:rsidR="005642AD">
        <w:rPr>
          <w:noProof/>
          <w:lang w:val="pt-PT"/>
        </w:rPr>
        <w:t xml:space="preserve">  </w:t>
      </w:r>
      <w:r w:rsidR="005642AD">
        <w:rPr>
          <w:noProof/>
          <w:lang w:val="pt-PT"/>
        </w:rPr>
        <w:tab/>
      </w:r>
      <w:r w:rsidR="00594D18" w:rsidRPr="00AD2267">
        <w:rPr>
          <w:noProof/>
          <w:lang w:val="pt-PT"/>
        </w:rPr>
        <w:t>4</w:t>
      </w:r>
    </w:p>
    <w:p w14:paraId="2D9F4C04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2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&lt;Nome do Capítulo II&gt;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_Toc285453407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4</w:t>
      </w:r>
      <w:r>
        <w:rPr>
          <w:noProof/>
        </w:rPr>
        <w:fldChar w:fldCharType="end"/>
      </w:r>
    </w:p>
    <w:p w14:paraId="5333F61E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3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&lt;Nome do capítulo III&gt;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_Toc285453408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7</w:t>
      </w:r>
      <w:r>
        <w:rPr>
          <w:noProof/>
        </w:rPr>
        <w:fldChar w:fldCharType="end"/>
      </w:r>
    </w:p>
    <w:p w14:paraId="0B75AD60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4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&lt;Conclusão ... 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_Toc285453409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11</w:t>
      </w:r>
      <w:r>
        <w:rPr>
          <w:noProof/>
        </w:rPr>
        <w:fldChar w:fldCharType="end"/>
      </w:r>
    </w:p>
    <w:p w14:paraId="3C88F280" w14:textId="77777777" w:rsidR="007A251A" w:rsidRDefault="007A251A">
      <w:pPr>
        <w:pStyle w:val="Sumrio1"/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Bibliografia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_Toc285453410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13</w:t>
      </w:r>
      <w:r>
        <w:rPr>
          <w:noProof/>
        </w:rPr>
        <w:fldChar w:fldCharType="end"/>
      </w:r>
    </w:p>
    <w:p w14:paraId="6CCBDBEF" w14:textId="77777777" w:rsidR="007A251A" w:rsidRDefault="007A251A">
      <w:pPr>
        <w:pStyle w:val="Sumrio1"/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Anexos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_Toc285453411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14</w:t>
      </w:r>
      <w:r>
        <w:rPr>
          <w:noProof/>
        </w:rPr>
        <w:fldChar w:fldCharType="end"/>
      </w:r>
    </w:p>
    <w:p w14:paraId="4EBE694D" w14:textId="49707C56" w:rsidR="003A5CCC" w:rsidRDefault="002F46F2" w:rsidP="0002726E">
      <w:pPr>
        <w:pStyle w:val="Sumrio1"/>
        <w:tabs>
          <w:tab w:val="clear" w:pos="660"/>
          <w:tab w:val="clear" w:pos="8835"/>
          <w:tab w:val="right" w:leader="dot" w:pos="8844"/>
        </w:tabs>
        <w:rPr>
          <w:lang w:val="pt-PT"/>
        </w:rPr>
      </w:pPr>
      <w:r w:rsidRPr="000D7293">
        <w:rPr>
          <w:lang w:val="pt-PT"/>
        </w:rPr>
        <w:fldChar w:fldCharType="end"/>
      </w:r>
    </w:p>
    <w:p w14:paraId="7B5ECDA6" w14:textId="77777777" w:rsidR="003A5CCC" w:rsidRDefault="003A5CCC">
      <w:pPr>
        <w:spacing w:before="0"/>
        <w:jc w:val="left"/>
        <w:rPr>
          <w:rFonts w:cs="Arial"/>
          <w:bCs/>
          <w:smallCaps/>
          <w:sz w:val="24"/>
          <w:szCs w:val="24"/>
          <w:lang w:val="pt-PT"/>
        </w:rPr>
      </w:pPr>
      <w:r>
        <w:rPr>
          <w:lang w:val="pt-PT"/>
        </w:rPr>
        <w:br w:type="page"/>
      </w:r>
    </w:p>
    <w:p w14:paraId="79DA812A" w14:textId="77777777" w:rsidR="002F46F2" w:rsidRPr="000D7293" w:rsidRDefault="002F46F2" w:rsidP="003D1248">
      <w:pPr>
        <w:pStyle w:val="Seccao"/>
      </w:pPr>
      <w:r w:rsidRPr="000D7293">
        <w:lastRenderedPageBreak/>
        <w:t>Lista de Tabelas</w:t>
      </w:r>
    </w:p>
    <w:p w14:paraId="4E9A326D" w14:textId="77777777" w:rsidR="002F46F2" w:rsidRPr="000D7293" w:rsidRDefault="002F46F2" w:rsidP="003D1248">
      <w:pPr>
        <w:rPr>
          <w:lang w:val="pt-PT"/>
        </w:rPr>
        <w:sectPr w:rsidR="002F46F2" w:rsidRPr="000D7293" w:rsidSect="003D1248">
          <w:footerReference w:type="default" r:id="rId11"/>
          <w:type w:val="oddPage"/>
          <w:pgSz w:w="11905" w:h="16837"/>
          <w:pgMar w:top="1701" w:right="1247" w:bottom="1134" w:left="1814" w:header="720" w:footer="720" w:gutter="227"/>
          <w:pgNumType w:fmt="upperRoman" w:start="1"/>
          <w:cols w:space="720"/>
          <w:docGrid w:linePitch="240" w:charSpace="36864"/>
        </w:sectPr>
      </w:pPr>
      <w:r w:rsidRPr="000D7293">
        <w:rPr>
          <w:lang w:val="pt-PT"/>
        </w:rPr>
        <w:fldChar w:fldCharType="begin"/>
      </w:r>
      <w:r w:rsidRPr="000D7293">
        <w:rPr>
          <w:lang w:val="pt-PT"/>
        </w:rPr>
        <w:instrText xml:space="preserve"> TOC \c "" </w:instrText>
      </w:r>
      <w:r w:rsidRPr="000D7293">
        <w:rPr>
          <w:lang w:val="pt-PT"/>
        </w:rPr>
        <w:fldChar w:fldCharType="end"/>
      </w:r>
    </w:p>
    <w:p w14:paraId="604A578F" w14:textId="77777777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\c "Tabela" </w:instrText>
      </w:r>
      <w:r>
        <w:rPr>
          <w:lang w:val="pt-PT"/>
        </w:rPr>
        <w:fldChar w:fldCharType="separate"/>
      </w:r>
      <w:r w:rsidRPr="003A5CCC">
        <w:rPr>
          <w:noProof/>
          <w:lang w:val="pt-PT"/>
        </w:rPr>
        <w:t>Tabela 1: Descrição da tabela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_Toc285452524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1F0E0482" w14:textId="77777777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 w:rsidRPr="003A5CCC">
        <w:rPr>
          <w:noProof/>
          <w:lang w:val="pt-PT"/>
        </w:rPr>
        <w:t>Tabela 2: Imagem do DGL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_Toc285452525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0C8D5758" w14:textId="24F62202" w:rsidR="003A5CCC" w:rsidRDefault="003D1248" w:rsidP="003D1248">
      <w:pPr>
        <w:rPr>
          <w:lang w:val="pt-PT"/>
        </w:rPr>
      </w:pPr>
      <w:r>
        <w:rPr>
          <w:lang w:val="pt-PT"/>
        </w:rPr>
        <w:fldChar w:fldCharType="end"/>
      </w:r>
    </w:p>
    <w:p w14:paraId="11837B8D" w14:textId="77777777" w:rsidR="003A5CCC" w:rsidRDefault="003A5CCC">
      <w:pPr>
        <w:spacing w:before="0"/>
        <w:jc w:val="left"/>
        <w:rPr>
          <w:lang w:val="pt-PT"/>
        </w:rPr>
      </w:pPr>
      <w:r>
        <w:rPr>
          <w:lang w:val="pt-PT"/>
        </w:rPr>
        <w:br w:type="page"/>
      </w:r>
    </w:p>
    <w:p w14:paraId="255C72FB" w14:textId="77777777" w:rsidR="002F46F2" w:rsidRPr="000D7293" w:rsidRDefault="002F46F2" w:rsidP="003D1248">
      <w:pPr>
        <w:pStyle w:val="Seccao"/>
      </w:pPr>
      <w:r w:rsidRPr="000D7293">
        <w:lastRenderedPageBreak/>
        <w:t>Lista de Figuras</w:t>
      </w:r>
    </w:p>
    <w:p w14:paraId="20FFF0B5" w14:textId="26F33FDD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\c "Figura" </w:instrText>
      </w:r>
      <w:r>
        <w:rPr>
          <w:lang w:val="pt-PT"/>
        </w:rPr>
        <w:fldChar w:fldCharType="separate"/>
      </w:r>
      <w:r w:rsidR="005642AD">
        <w:rPr>
          <w:noProof/>
          <w:lang w:val="pt-PT"/>
        </w:rPr>
        <w:t xml:space="preserve">Figura 1: Diagrama de Classes 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_Toc285452537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6B1ED4CD" w14:textId="77777777" w:rsidR="002F46F2" w:rsidRPr="000D7293" w:rsidRDefault="003D1248" w:rsidP="00B537E7">
      <w:pPr>
        <w:rPr>
          <w:lang w:val="pt-PT"/>
        </w:rPr>
      </w:pPr>
      <w:r>
        <w:rPr>
          <w:lang w:val="pt-PT"/>
        </w:rPr>
        <w:fldChar w:fldCharType="end"/>
      </w:r>
    </w:p>
    <w:p w14:paraId="39A8C01C" w14:textId="77777777" w:rsidR="002F46F2" w:rsidRPr="000D7293" w:rsidRDefault="002F46F2" w:rsidP="00251D6F">
      <w:pPr>
        <w:ind w:firstLine="0"/>
        <w:rPr>
          <w:lang w:val="pt-PT"/>
        </w:rPr>
        <w:sectPr w:rsidR="002F46F2" w:rsidRPr="000D7293" w:rsidSect="003D1248">
          <w:footerReference w:type="even" r:id="rId12"/>
          <w:footerReference w:type="default" r:id="rId13"/>
          <w:footerReference w:type="first" r:id="rId14"/>
          <w:type w:val="continuous"/>
          <w:pgSz w:w="11905" w:h="16837"/>
          <w:pgMar w:top="1701" w:right="1247" w:bottom="1134" w:left="1814" w:header="720" w:footer="720" w:gutter="227"/>
          <w:pgNumType w:fmt="upperRoman" w:start="1"/>
          <w:cols w:space="720"/>
          <w:formProt w:val="0"/>
          <w:docGrid w:linePitch="240" w:charSpace="36864"/>
        </w:sectPr>
      </w:pPr>
    </w:p>
    <w:p w14:paraId="21F51404" w14:textId="4008A532" w:rsidR="00D16BFC" w:rsidRPr="00C46D78" w:rsidRDefault="00DE590C" w:rsidP="00C46D78">
      <w:pPr>
        <w:pStyle w:val="Ttulo1"/>
      </w:pPr>
      <w:r>
        <w:lastRenderedPageBreak/>
        <w:t>I</w:t>
      </w:r>
      <w:r w:rsidR="005642AD">
        <w:t>NTRO</w:t>
      </w:r>
      <w:r w:rsidR="00AD6F1D">
        <w:t>DUÇÃO – Primeira Fase</w:t>
      </w:r>
    </w:p>
    <w:p w14:paraId="1CE63FAA" w14:textId="77777777" w:rsidR="00893BCC" w:rsidRDefault="00DE590C" w:rsidP="00893BCC">
      <w:pPr>
        <w:rPr>
          <w:lang w:val="pt-PT"/>
        </w:rPr>
      </w:pPr>
      <w:r>
        <w:rPr>
          <w:lang w:val="pt-PT"/>
        </w:rPr>
        <w:t xml:space="preserve">O presente relatório serve como base documentacional da nossa proposta de resolução </w:t>
      </w:r>
      <w:r w:rsidR="00AD6F1D">
        <w:rPr>
          <w:lang w:val="pt-PT"/>
        </w:rPr>
        <w:t>da primeira fase do trabalho prático proposto pelo docente Luís Ferreira, à disciplina que leccionada, Linguagens de Programação II.</w:t>
      </w:r>
      <w:r w:rsidR="00893BCC" w:rsidRPr="00893BCC">
        <w:rPr>
          <w:lang w:val="pt-PT"/>
        </w:rPr>
        <w:t xml:space="preserve"> </w:t>
      </w:r>
    </w:p>
    <w:p w14:paraId="61548115" w14:textId="52C6EA21" w:rsidR="000D7293" w:rsidRDefault="00893BCC" w:rsidP="00893BCC">
      <w:pPr>
        <w:rPr>
          <w:lang w:val="pt-PT"/>
        </w:rPr>
      </w:pPr>
      <w:r>
        <w:rPr>
          <w:lang w:val="pt-PT"/>
        </w:rPr>
        <w:t>Este trabalho irá consistir em duas entregas. A primeira fase, que será para ser entregue no dia vinte e cinco (25) de Abril, consistia na apresentação do tema escolhido e desenvolvimento das classes necessárias e respectivas heranças. A segunda fase, que deverá ser entregue no dia vinte e dois (22) de Maio, a qual consiste na implementação final das classes e dos serviços e demonstração dos mesmos.</w:t>
      </w:r>
    </w:p>
    <w:p w14:paraId="0DD5D53F" w14:textId="72F88E9D" w:rsidR="00AD6F1D" w:rsidRDefault="00AD6F1D">
      <w:pPr>
        <w:rPr>
          <w:lang w:val="pt-PT"/>
        </w:rPr>
      </w:pPr>
      <w:r>
        <w:rPr>
          <w:lang w:val="pt-PT"/>
        </w:rPr>
        <w:t>Dada a liberdade de escolhermos um tema, decidimos que iríamos criar um sistema e implementar uma solução a partir dos sugeridos pelo docente:</w:t>
      </w:r>
    </w:p>
    <w:p w14:paraId="7D6862E4" w14:textId="79F69B10" w:rsidR="00AD6F1D" w:rsidRPr="00AD6F1D" w:rsidRDefault="00AD6F1D" w:rsidP="00AD6F1D">
      <w:pPr>
        <w:pStyle w:val="PargrafodaLista"/>
        <w:numPr>
          <w:ilvl w:val="0"/>
          <w:numId w:val="11"/>
        </w:numPr>
        <w:rPr>
          <w:i/>
          <w:u w:val="single"/>
          <w:lang w:val="pt-PT"/>
        </w:rPr>
      </w:pPr>
      <w:r>
        <w:rPr>
          <w:lang w:val="pt-PT"/>
        </w:rPr>
        <w:t>O mesmo problema explorado no trabalho realizado em Linguagens da Programação I, agora implementado de acordo com o paradigma POO;</w:t>
      </w:r>
    </w:p>
    <w:p w14:paraId="04A7A00A" w14:textId="1051C850" w:rsidR="00AD6F1D" w:rsidRPr="00AD6F1D" w:rsidRDefault="00AD6F1D" w:rsidP="00AD6F1D">
      <w:pPr>
        <w:pStyle w:val="PargrafodaLista"/>
        <w:numPr>
          <w:ilvl w:val="0"/>
          <w:numId w:val="11"/>
        </w:numPr>
        <w:rPr>
          <w:i/>
          <w:u w:val="single"/>
          <w:lang w:val="pt-PT"/>
        </w:rPr>
      </w:pPr>
      <w:r>
        <w:rPr>
          <w:lang w:val="pt-PT"/>
        </w:rPr>
        <w:t>Sistema que permita a gestão de ocorrências de incêndios florestais e outras catástrofes naturais;</w:t>
      </w:r>
    </w:p>
    <w:p w14:paraId="2C7E50F9" w14:textId="363F3149" w:rsidR="00AD6F1D" w:rsidRPr="00AD6F1D" w:rsidRDefault="00AD6F1D" w:rsidP="00AD6F1D">
      <w:pPr>
        <w:pStyle w:val="PargrafodaLista"/>
        <w:numPr>
          <w:ilvl w:val="0"/>
          <w:numId w:val="11"/>
        </w:numPr>
        <w:rPr>
          <w:i/>
          <w:u w:val="single"/>
          <w:lang w:val="pt-PT"/>
        </w:rPr>
      </w:pPr>
      <w:r>
        <w:rPr>
          <w:lang w:val="pt-PT"/>
        </w:rPr>
        <w:t>Sistema que permita gerir uma urgência de um hospital;</w:t>
      </w:r>
    </w:p>
    <w:p w14:paraId="73E9CB27" w14:textId="2AB6B197" w:rsidR="003D1248" w:rsidRPr="00BA5A14" w:rsidRDefault="00AD6F1D" w:rsidP="00BA5A14">
      <w:pPr>
        <w:pStyle w:val="PargrafodaLista"/>
        <w:numPr>
          <w:ilvl w:val="0"/>
          <w:numId w:val="11"/>
        </w:numPr>
        <w:rPr>
          <w:i/>
          <w:u w:val="single"/>
          <w:lang w:val="pt-PT"/>
        </w:rPr>
      </w:pPr>
      <w:r>
        <w:rPr>
          <w:lang w:val="pt-PT"/>
        </w:rPr>
        <w:t>Sistema que permita gerir pe</w:t>
      </w:r>
      <w:r w:rsidR="00BA5A14">
        <w:rPr>
          <w:lang w:val="pt-PT"/>
        </w:rPr>
        <w:t>ssoas infectadas numa situação de crise de saúde pública;</w:t>
      </w:r>
    </w:p>
    <w:p w14:paraId="71EE0909" w14:textId="49A8888B" w:rsidR="00BA5A14" w:rsidRDefault="00BA5A14" w:rsidP="00BA5A14">
      <w:pPr>
        <w:rPr>
          <w:lang w:val="pt-PT"/>
        </w:rPr>
      </w:pPr>
      <w:r>
        <w:rPr>
          <w:lang w:val="pt-PT"/>
        </w:rPr>
        <w:t>Depois de uma breve análise, decidimos escolher o último tema, dada à época que estamos a passar.</w:t>
      </w:r>
    </w:p>
    <w:p w14:paraId="3911FBD9" w14:textId="1331189A" w:rsidR="00CA052D" w:rsidRDefault="00CA052D" w:rsidP="00BA5A14">
      <w:pPr>
        <w:rPr>
          <w:lang w:val="pt-PT"/>
        </w:rPr>
      </w:pPr>
      <w:r>
        <w:rPr>
          <w:lang w:val="pt-PT"/>
        </w:rPr>
        <w:t>Consequentemente, a pedido do docente, fica aqui o URL do nosso repositório para puder consultar o nosso trabalho:</w:t>
      </w:r>
    </w:p>
    <w:p w14:paraId="06EDF588" w14:textId="4751A8A0" w:rsidR="00CA052D" w:rsidRDefault="00E216C6" w:rsidP="00C85709">
      <w:pPr>
        <w:ind w:firstLine="0"/>
        <w:rPr>
          <w:lang w:val="pt-PT"/>
        </w:rPr>
      </w:pPr>
      <w:hyperlink r:id="rId15" w:history="1">
        <w:r>
          <w:rPr>
            <w:rStyle w:val="Hyperlink"/>
          </w:rPr>
          <w:t>https://github.com/Tatianasmaia/10946_14887_LP2</w:t>
        </w:r>
      </w:hyperlink>
      <w:bookmarkStart w:id="0" w:name="_GoBack"/>
      <w:bookmarkEnd w:id="0"/>
    </w:p>
    <w:p w14:paraId="2D7971F5" w14:textId="52F4001A" w:rsidR="3229876A" w:rsidRDefault="3229876A" w:rsidP="3229876A">
      <w:pPr>
        <w:ind w:firstLine="0"/>
        <w:rPr>
          <w:lang w:val="pt-PT"/>
        </w:rPr>
      </w:pPr>
    </w:p>
    <w:p w14:paraId="6B61126E" w14:textId="49C1E86B" w:rsidR="3229876A" w:rsidRDefault="3229876A" w:rsidP="3229876A">
      <w:pPr>
        <w:ind w:firstLine="0"/>
        <w:rPr>
          <w:lang w:val="pt-PT"/>
        </w:rPr>
      </w:pPr>
    </w:p>
    <w:p w14:paraId="4E943C31" w14:textId="6EB041E1" w:rsidR="3229876A" w:rsidRDefault="3229876A" w:rsidP="3229876A">
      <w:pPr>
        <w:ind w:firstLine="0"/>
        <w:rPr>
          <w:lang w:val="pt-PT"/>
        </w:rPr>
      </w:pPr>
    </w:p>
    <w:p w14:paraId="5BF9E972" w14:textId="3F2D1FD8" w:rsidR="3229876A" w:rsidRDefault="3229876A" w:rsidP="3229876A">
      <w:pPr>
        <w:ind w:firstLine="0"/>
        <w:rPr>
          <w:lang w:val="pt-PT"/>
        </w:rPr>
      </w:pPr>
    </w:p>
    <w:p w14:paraId="311C02D8" w14:textId="74793918" w:rsidR="00BA5A14" w:rsidRDefault="00BA5A14" w:rsidP="00BA5A14">
      <w:pPr>
        <w:pStyle w:val="Ttulo2"/>
        <w:spacing w:before="840" w:after="360"/>
        <w:ind w:left="578" w:hanging="578"/>
        <w:rPr>
          <w:lang w:val="pt-PT"/>
        </w:rPr>
      </w:pPr>
      <w:r>
        <w:rPr>
          <w:lang w:val="pt-PT"/>
        </w:rPr>
        <w:lastRenderedPageBreak/>
        <w:t>Descrição do problema</w:t>
      </w:r>
    </w:p>
    <w:p w14:paraId="63D34A7F" w14:textId="0E461A53" w:rsidR="00BA5A14" w:rsidRDefault="00BA5A14" w:rsidP="00BA5A14">
      <w:pPr>
        <w:pStyle w:val="Corpodetexto"/>
        <w:rPr>
          <w:lang w:val="pt-PT"/>
        </w:rPr>
      </w:pPr>
      <w:r>
        <w:rPr>
          <w:lang w:val="pt-PT"/>
        </w:rPr>
        <w:t>De acordo com a situação que andamos a enfrentar no quotidiano, uma forma de manter as pessoas em alerta é criarmos um eficaz, eficiente e consistente registo de pessoas infectadas para que estas se mantenham informadas das calamidades que este novo Coronavírus consegue provocar na população a nível mundial.</w:t>
      </w:r>
    </w:p>
    <w:p w14:paraId="25E2F10C" w14:textId="36ACF1CA" w:rsidR="00BA5A14" w:rsidRDefault="00BA5A14" w:rsidP="00C85709">
      <w:pPr>
        <w:pStyle w:val="Corpodetexto"/>
        <w:rPr>
          <w:lang w:val="pt-PT"/>
        </w:rPr>
      </w:pPr>
      <w:r>
        <w:rPr>
          <w:lang w:val="pt-PT"/>
        </w:rPr>
        <w:t xml:space="preserve">Desta forma tomamos esta decisão de tema de forma consciente, pois poderíamos ser qualquer um de nós a termos desenvolvido um sistema deste para a DGS – </w:t>
      </w:r>
      <w:r>
        <w:rPr>
          <w:i/>
          <w:u w:val="single"/>
          <w:lang w:val="pt-PT"/>
        </w:rPr>
        <w:t>“Direcção Geral de Saúde”</w:t>
      </w:r>
      <w:r>
        <w:rPr>
          <w:lang w:val="pt-PT"/>
        </w:rPr>
        <w:t xml:space="preserve">. </w:t>
      </w:r>
    </w:p>
    <w:p w14:paraId="4EBD748C" w14:textId="68612A6F" w:rsidR="005642AD" w:rsidRDefault="0091225C" w:rsidP="00C85709">
      <w:pPr>
        <w:pStyle w:val="Corpodetexto"/>
        <w:rPr>
          <w:lang w:val="pt-PT"/>
        </w:rPr>
      </w:pPr>
      <w:r>
        <w:rPr>
          <w:lang w:val="pt-PT"/>
        </w:rPr>
        <w:t>O objectivo final desta implementação consiste em</w:t>
      </w:r>
      <w:r w:rsidR="005642AD">
        <w:rPr>
          <w:lang w:val="pt-PT"/>
        </w:rPr>
        <w:t>:</w:t>
      </w:r>
    </w:p>
    <w:p w14:paraId="72A5CDE5" w14:textId="225D5B6B" w:rsidR="005642AD" w:rsidRDefault="005642AD" w:rsidP="00C85709">
      <w:pPr>
        <w:pStyle w:val="Corpodetexto"/>
        <w:numPr>
          <w:ilvl w:val="0"/>
          <w:numId w:val="13"/>
        </w:numPr>
        <w:ind w:left="1077" w:firstLine="357"/>
        <w:rPr>
          <w:lang w:val="pt-PT"/>
        </w:rPr>
      </w:pPr>
      <w:r>
        <w:rPr>
          <w:lang w:val="pt-PT"/>
        </w:rPr>
        <w:t>Registar novos casos;</w:t>
      </w:r>
    </w:p>
    <w:p w14:paraId="7288E21F" w14:textId="22B6B9B9" w:rsidR="005642AD" w:rsidRDefault="005642AD" w:rsidP="00C85709">
      <w:pPr>
        <w:pStyle w:val="Corpodetexto"/>
        <w:numPr>
          <w:ilvl w:val="0"/>
          <w:numId w:val="13"/>
        </w:numPr>
        <w:ind w:left="1077" w:firstLine="357"/>
        <w:rPr>
          <w:lang w:val="pt-PT"/>
        </w:rPr>
      </w:pPr>
      <w:r>
        <w:rPr>
          <w:lang w:val="pt-PT"/>
        </w:rPr>
        <w:t>Editar casos;</w:t>
      </w:r>
    </w:p>
    <w:p w14:paraId="56FFB550" w14:textId="2B254A84" w:rsidR="005642AD" w:rsidRDefault="005642AD" w:rsidP="00C85709">
      <w:pPr>
        <w:pStyle w:val="Corpodetexto"/>
        <w:numPr>
          <w:ilvl w:val="0"/>
          <w:numId w:val="13"/>
        </w:numPr>
        <w:ind w:left="1077" w:firstLine="357"/>
        <w:rPr>
          <w:lang w:val="pt-PT"/>
        </w:rPr>
      </w:pPr>
      <w:r>
        <w:rPr>
          <w:lang w:val="pt-PT"/>
        </w:rPr>
        <w:t>Remover casos;</w:t>
      </w:r>
    </w:p>
    <w:p w14:paraId="50A873AF" w14:textId="29FEEEB4" w:rsidR="005642AD" w:rsidRDefault="005642AD" w:rsidP="00C85709">
      <w:pPr>
        <w:pStyle w:val="Corpodetexto"/>
        <w:numPr>
          <w:ilvl w:val="0"/>
          <w:numId w:val="13"/>
        </w:numPr>
        <w:ind w:left="1077" w:firstLine="357"/>
        <w:rPr>
          <w:lang w:val="pt-PT"/>
        </w:rPr>
      </w:pPr>
      <w:r>
        <w:rPr>
          <w:lang w:val="pt-PT"/>
        </w:rPr>
        <w:t xml:space="preserve">Contabilizar casos positivos e negativos para cálculos estatísticos; </w:t>
      </w:r>
    </w:p>
    <w:p w14:paraId="4A6D3A07" w14:textId="578CC127" w:rsidR="005642AD" w:rsidRDefault="005642AD" w:rsidP="00C85709">
      <w:pPr>
        <w:pStyle w:val="Corpodetexto"/>
        <w:numPr>
          <w:ilvl w:val="0"/>
          <w:numId w:val="13"/>
        </w:numPr>
        <w:ind w:left="1077" w:firstLine="357"/>
        <w:rPr>
          <w:lang w:val="pt-PT"/>
        </w:rPr>
      </w:pPr>
      <w:r>
        <w:rPr>
          <w:lang w:val="pt-PT"/>
        </w:rPr>
        <w:t>Consultar casos por região, sexo, idade, entre outras características;</w:t>
      </w:r>
    </w:p>
    <w:p w14:paraId="35059846" w14:textId="38AEE4D8" w:rsidR="003D1248" w:rsidRPr="00AD2267" w:rsidRDefault="00AD2267" w:rsidP="00AD2267">
      <w:pPr>
        <w:pStyle w:val="Corpodetexto"/>
        <w:numPr>
          <w:ilvl w:val="0"/>
          <w:numId w:val="13"/>
        </w:numPr>
        <w:ind w:left="1077" w:firstLine="357"/>
        <w:rPr>
          <w:lang w:val="pt-PT"/>
        </w:rPr>
      </w:pPr>
      <w:r>
        <w:rPr>
          <w:lang w:val="pt-PT"/>
        </w:rPr>
        <w:t>Posteriormente, s</w:t>
      </w:r>
      <w:r w:rsidR="005642AD">
        <w:rPr>
          <w:lang w:val="pt-PT"/>
        </w:rPr>
        <w:t>e é delegado de saúde, para fazer uma distinção;</w:t>
      </w:r>
      <w:r w:rsidRPr="00AD2267">
        <w:rPr>
          <w:lang w:val="pt-PT"/>
        </w:rPr>
        <w:t xml:space="preserve"> </w:t>
      </w:r>
    </w:p>
    <w:p w14:paraId="131A5773" w14:textId="57735F3E" w:rsidR="00835CF6" w:rsidRDefault="005642AD" w:rsidP="00835CF6">
      <w:pPr>
        <w:pStyle w:val="Ttulo2"/>
        <w:rPr>
          <w:lang w:val="pt-PT"/>
        </w:rPr>
      </w:pPr>
      <w:r>
        <w:rPr>
          <w:lang w:val="pt-PT"/>
        </w:rPr>
        <w:t>Classes Implementadas</w:t>
      </w:r>
      <w:r w:rsidR="00251D6F">
        <w:rPr>
          <w:lang w:val="pt-PT"/>
        </w:rPr>
        <w:t xml:space="preserve"> e Estruturas de Dados</w:t>
      </w:r>
    </w:p>
    <w:p w14:paraId="341840B0" w14:textId="69669C23" w:rsidR="005642AD" w:rsidRDefault="005642AD" w:rsidP="005642AD">
      <w:pPr>
        <w:pStyle w:val="Corpodetexto"/>
        <w:rPr>
          <w:lang w:val="pt-PT"/>
        </w:rPr>
      </w:pPr>
      <w:r>
        <w:rPr>
          <w:lang w:val="pt-PT"/>
        </w:rPr>
        <w:t>Dado á necessidade de gerir pessoas infectadas e não infectadas, implementamos uma classe Pessoa</w:t>
      </w:r>
      <w:r w:rsidR="00AD2267">
        <w:rPr>
          <w:lang w:val="pt-PT"/>
        </w:rPr>
        <w:t xml:space="preserve"> que irá sofrer uma herança. Assim, iremos ter uma classe Utente e Delegado de Saúde.</w:t>
      </w:r>
    </w:p>
    <w:p w14:paraId="0C01D9DB" w14:textId="6C29321D" w:rsidR="00C85709" w:rsidRDefault="00C85709" w:rsidP="005642AD">
      <w:pPr>
        <w:pStyle w:val="Corpodetexto"/>
        <w:rPr>
          <w:lang w:val="pt-PT"/>
        </w:rPr>
      </w:pPr>
      <w:r>
        <w:rPr>
          <w:lang w:val="pt-PT"/>
        </w:rPr>
        <w:t xml:space="preserve">Aqui fica a imagem das classes implementadas que eventualmente irá sofrer algumas alterações e será actualizada no relatório </w:t>
      </w:r>
      <w:r w:rsidR="00AD2267">
        <w:rPr>
          <w:lang w:val="pt-PT"/>
        </w:rPr>
        <w:t>aquando das mesmas</w:t>
      </w:r>
      <w:r>
        <w:rPr>
          <w:lang w:val="pt-PT"/>
        </w:rPr>
        <w:t>.</w:t>
      </w:r>
    </w:p>
    <w:p w14:paraId="746A7F55" w14:textId="08309F17" w:rsidR="00251D6F" w:rsidRDefault="00251D6F" w:rsidP="005642AD">
      <w:pPr>
        <w:pStyle w:val="Corpodetexto"/>
        <w:rPr>
          <w:lang w:val="pt-PT"/>
        </w:rPr>
      </w:pPr>
      <w:r>
        <w:rPr>
          <w:lang w:val="pt-PT"/>
        </w:rPr>
        <w:t>Quanto à Estrutura de Dados decidimos que vamos utilizar listas genéricas.</w:t>
      </w:r>
    </w:p>
    <w:p w14:paraId="73583A56" w14:textId="6A263506" w:rsidR="00C85709" w:rsidRDefault="00683D5F" w:rsidP="005642AD">
      <w:pPr>
        <w:pStyle w:val="Corpodetexto"/>
        <w:rPr>
          <w:lang w:val="pt-PT"/>
        </w:rPr>
      </w:pPr>
      <w:r>
        <w:rPr>
          <w:noProof/>
          <w:lang w:val="pt-PT" w:eastAsia="pt-PT" w:bidi="ar-SA"/>
        </w:rPr>
        <w:drawing>
          <wp:anchor distT="0" distB="0" distL="114300" distR="114300" simplePos="0" relativeHeight="251657216" behindDoc="0" locked="0" layoutInCell="1" allowOverlap="1" wp14:anchorId="33EC82E0" wp14:editId="677E8BB9">
            <wp:simplePos x="0" y="0"/>
            <wp:positionH relativeFrom="column">
              <wp:posOffset>1875155</wp:posOffset>
            </wp:positionH>
            <wp:positionV relativeFrom="paragraph">
              <wp:posOffset>105410</wp:posOffset>
            </wp:positionV>
            <wp:extent cx="2362200" cy="2217925"/>
            <wp:effectExtent l="95250" t="95250" r="95250" b="8763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Class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179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D25B6" w14:textId="4C832780" w:rsidR="00CA052D" w:rsidRPr="005642AD" w:rsidRDefault="00CA052D" w:rsidP="005642AD">
      <w:pPr>
        <w:pStyle w:val="Corpodetexto"/>
        <w:rPr>
          <w:lang w:val="pt-PT"/>
        </w:rPr>
      </w:pPr>
    </w:p>
    <w:p w14:paraId="62482D12" w14:textId="4D87B48C" w:rsidR="005642AD" w:rsidRPr="005642AD" w:rsidRDefault="005642AD" w:rsidP="005642AD">
      <w:pPr>
        <w:pStyle w:val="Corpodetexto"/>
        <w:rPr>
          <w:lang w:val="pt-PT"/>
        </w:rPr>
      </w:pPr>
    </w:p>
    <w:p w14:paraId="1FBA9DB4" w14:textId="372D7284" w:rsidR="00C85709" w:rsidRDefault="00C85709" w:rsidP="00C85709">
      <w:pPr>
        <w:ind w:firstLine="0"/>
        <w:rPr>
          <w:lang w:val="pt-PT"/>
        </w:rPr>
      </w:pPr>
    </w:p>
    <w:p w14:paraId="730C09A9" w14:textId="40DB778D" w:rsidR="00C46D78" w:rsidRPr="001D6675" w:rsidRDefault="00251D6F" w:rsidP="3229876A">
      <w:pPr>
        <w:rPr>
          <w:lang w:val="pt-PT"/>
        </w:rPr>
      </w:pPr>
      <w:r>
        <w:rPr>
          <w:noProof/>
          <w:lang w:val="pt-PT" w:eastAsia="pt-PT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E1651C" wp14:editId="6F7D8A3D">
                <wp:simplePos x="0" y="0"/>
                <wp:positionH relativeFrom="column">
                  <wp:posOffset>1530985</wp:posOffset>
                </wp:positionH>
                <wp:positionV relativeFrom="paragraph">
                  <wp:posOffset>52070</wp:posOffset>
                </wp:positionV>
                <wp:extent cx="3067050" cy="635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F3EFE7" w14:textId="25472C7D" w:rsidR="00683D5F" w:rsidRPr="00683D5F" w:rsidRDefault="00683D5F" w:rsidP="00683D5F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Ilustração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Diagrama de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E1651C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120.55pt;margin-top:4.1pt;width:241.5pt;height: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" stroked="f">
                <v:textbox style="mso-fit-shape-to-text:t" inset="0,0,0,0">
                  <w:txbxContent>
                    <w:p w14:paraId="2CF3EFE7" w14:textId="25472C7D" w:rsidR="00683D5F" w:rsidRPr="00683D5F" w:rsidRDefault="00683D5F" w:rsidP="00683D5F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Ilustração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Diagrama de Classes</w:t>
                      </w:r>
                    </w:p>
                  </w:txbxContent>
                </v:textbox>
              </v:shape>
            </w:pict>
          </mc:Fallback>
        </mc:AlternateContent>
      </w:r>
    </w:p>
    <w:p w14:paraId="7AA911BB" w14:textId="420688A5" w:rsidR="00AD2267" w:rsidRPr="001D6675" w:rsidRDefault="00AD2267" w:rsidP="00AD2267">
      <w:pPr>
        <w:ind w:firstLine="0"/>
        <w:rPr>
          <w:lang w:val="pt-PT"/>
        </w:rPr>
      </w:pPr>
    </w:p>
    <w:p w14:paraId="0FB4F770" w14:textId="67EE5F45" w:rsidR="00AD2267" w:rsidRPr="001D6675" w:rsidRDefault="00AD2267" w:rsidP="00AD2267">
      <w:pPr>
        <w:ind w:firstLine="0"/>
        <w:rPr>
          <w:lang w:val="pt-PT"/>
        </w:rPr>
      </w:pPr>
    </w:p>
    <w:p w14:paraId="3EC9CCEF" w14:textId="497423C1" w:rsidR="00AD2267" w:rsidRPr="001D6675" w:rsidRDefault="00AD2267" w:rsidP="00AD2267">
      <w:pPr>
        <w:ind w:firstLine="0"/>
        <w:rPr>
          <w:lang w:val="pt-PT"/>
        </w:rPr>
      </w:pPr>
    </w:p>
    <w:p w14:paraId="078C79CF" w14:textId="10735AA8" w:rsidR="00AD2267" w:rsidRPr="001D6675" w:rsidRDefault="00AD2267" w:rsidP="00AD2267">
      <w:pPr>
        <w:ind w:firstLine="0"/>
        <w:rPr>
          <w:lang w:val="pt-PT"/>
        </w:rPr>
      </w:pPr>
    </w:p>
    <w:p w14:paraId="31526644" w14:textId="347A565B" w:rsidR="3229876A" w:rsidRDefault="3229876A" w:rsidP="3229876A">
      <w:pPr>
        <w:ind w:firstLine="0"/>
        <w:jc w:val="left"/>
        <w:rPr>
          <w:lang w:val="pt-PT"/>
        </w:rPr>
      </w:pPr>
    </w:p>
    <w:p w14:paraId="6F44E54E" w14:textId="1A12ABA9" w:rsidR="00AD2267" w:rsidRDefault="00AD2267" w:rsidP="00AD2267">
      <w:pPr>
        <w:pStyle w:val="Ttulo1"/>
      </w:pPr>
      <w:r>
        <w:lastRenderedPageBreak/>
        <w:t xml:space="preserve">Segunda Fase </w:t>
      </w:r>
    </w:p>
    <w:p w14:paraId="5950324F" w14:textId="0DA22245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>Nesta fase apenas foram feitas pequenas alterações. Já é possível fazer o registo de um caso. Este, ao ser criado, irá ser guardado numa lista com o nome: listaUtentes.</w:t>
      </w:r>
    </w:p>
    <w:p w14:paraId="2009637F" w14:textId="75A736A8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>Nesta fase, temos dois métodos feitos. Sendo estes RegistarCaso() e I</w:t>
      </w:r>
      <w:r w:rsidR="00086838">
        <w:rPr>
          <w:lang w:val="pt-PT"/>
        </w:rPr>
        <w:t>nsere</w:t>
      </w:r>
      <w:r>
        <w:rPr>
          <w:lang w:val="pt-PT"/>
        </w:rPr>
        <w:t>Utente().</w:t>
      </w:r>
    </w:p>
    <w:p w14:paraId="7F486ACD" w14:textId="3A9DF9A5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 xml:space="preserve">A função RegistarCaso tem como objetivo receber as informações a guardar e irá atribuí-las </w:t>
      </w:r>
      <w:r w:rsidR="00086838">
        <w:rPr>
          <w:lang w:val="pt-PT"/>
        </w:rPr>
        <w:t>a uma variavel auxiliar (p). Após todas as informações adquiridas, a variável</w:t>
      </w:r>
      <w:r w:rsidR="00086838" w:rsidRPr="00086838">
        <w:rPr>
          <w:i/>
          <w:lang w:val="pt-PT"/>
        </w:rPr>
        <w:t xml:space="preserve"> p</w:t>
      </w:r>
      <w:r w:rsidR="00086838">
        <w:rPr>
          <w:lang w:val="pt-PT"/>
        </w:rPr>
        <w:t xml:space="preserve"> irá ser enviada para um método da classe pessoas, com o objetivo de inserir a pessoa na lista de Utentes (caso esta ainda não esteja inserida). </w:t>
      </w:r>
    </w:p>
    <w:p w14:paraId="226477DD" w14:textId="13699CB5" w:rsidR="00086838" w:rsidRDefault="001D6675" w:rsidP="00AD2267">
      <w:pPr>
        <w:pStyle w:val="Corpodetexto"/>
        <w:rPr>
          <w:lang w:val="pt-PT"/>
        </w:rPr>
      </w:pPr>
      <w:r>
        <w:rPr>
          <w:noProof/>
          <w:lang w:val="pt-PT" w:eastAsia="pt-PT" w:bidi="ar-SA"/>
        </w:rPr>
        <w:drawing>
          <wp:anchor distT="0" distB="0" distL="114300" distR="114300" simplePos="0" relativeHeight="251659264" behindDoc="1" locked="0" layoutInCell="1" allowOverlap="1" wp14:anchorId="4B240DD8" wp14:editId="1E391371">
            <wp:simplePos x="0" y="0"/>
            <wp:positionH relativeFrom="column">
              <wp:posOffset>2380615</wp:posOffset>
            </wp:positionH>
            <wp:positionV relativeFrom="paragraph">
              <wp:posOffset>147320</wp:posOffset>
            </wp:positionV>
            <wp:extent cx="3791479" cy="1581371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6838">
        <w:rPr>
          <w:noProof/>
          <w:lang w:val="pt-PT" w:eastAsia="pt-PT" w:bidi="ar-SA"/>
        </w:rPr>
        <w:drawing>
          <wp:anchor distT="0" distB="0" distL="114300" distR="114300" simplePos="0" relativeHeight="251658240" behindDoc="1" locked="0" layoutInCell="1" allowOverlap="1" wp14:anchorId="55606F63" wp14:editId="6A8B7DA3">
            <wp:simplePos x="0" y="0"/>
            <wp:positionH relativeFrom="column">
              <wp:posOffset>-972185</wp:posOffset>
            </wp:positionH>
            <wp:positionV relativeFrom="paragraph">
              <wp:posOffset>8255</wp:posOffset>
            </wp:positionV>
            <wp:extent cx="3300095" cy="4606422"/>
            <wp:effectExtent l="0" t="0" r="0" b="381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460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0A0FF" w14:textId="77777777" w:rsidR="001D6675" w:rsidRDefault="001D6675" w:rsidP="00AD2267">
      <w:pPr>
        <w:pStyle w:val="Corpodetexto"/>
        <w:rPr>
          <w:lang w:val="pt-PT"/>
        </w:rPr>
      </w:pPr>
    </w:p>
    <w:p w14:paraId="466989CE" w14:textId="11BC60D9" w:rsidR="001D6675" w:rsidRDefault="001D6675" w:rsidP="00AD2267">
      <w:pPr>
        <w:pStyle w:val="Corpodetexto"/>
        <w:rPr>
          <w:lang w:val="pt-PT"/>
        </w:rPr>
      </w:pPr>
    </w:p>
    <w:p w14:paraId="73BE2645" w14:textId="77777777" w:rsidR="001D6675" w:rsidRDefault="001D6675" w:rsidP="00AD2267">
      <w:pPr>
        <w:pStyle w:val="Corpodetexto"/>
        <w:rPr>
          <w:lang w:val="pt-PT"/>
        </w:rPr>
      </w:pPr>
    </w:p>
    <w:p w14:paraId="35D0B932" w14:textId="1BD850DF" w:rsidR="001D6675" w:rsidRDefault="001D6675" w:rsidP="00AD2267">
      <w:pPr>
        <w:pStyle w:val="Corpodetexto"/>
        <w:rPr>
          <w:lang w:val="pt-PT"/>
        </w:rPr>
      </w:pPr>
    </w:p>
    <w:p w14:paraId="4E12EAE7" w14:textId="31A796A2" w:rsidR="00AD2267" w:rsidRDefault="00AD2267" w:rsidP="00AD2267">
      <w:pPr>
        <w:pStyle w:val="Corpodetexto"/>
        <w:rPr>
          <w:lang w:val="pt-PT"/>
        </w:rPr>
      </w:pPr>
    </w:p>
    <w:p w14:paraId="054A934E" w14:textId="5B3E7878" w:rsidR="001D6675" w:rsidRDefault="001D6675" w:rsidP="00AD2267">
      <w:pPr>
        <w:pStyle w:val="Corpodetexto"/>
        <w:rPr>
          <w:lang w:val="pt-PT"/>
        </w:rPr>
      </w:pPr>
    </w:p>
    <w:p w14:paraId="06A080EB" w14:textId="60980156" w:rsidR="001D6675" w:rsidRDefault="001D6675" w:rsidP="00AD2267">
      <w:pPr>
        <w:pStyle w:val="Corpodetexto"/>
        <w:rPr>
          <w:lang w:val="pt-PT"/>
        </w:rPr>
      </w:pPr>
    </w:p>
    <w:p w14:paraId="42781F54" w14:textId="74EFD1E5" w:rsidR="001D6675" w:rsidRDefault="001D6675" w:rsidP="00AD2267">
      <w:pPr>
        <w:pStyle w:val="Corpodetexto"/>
        <w:rPr>
          <w:lang w:val="pt-PT"/>
        </w:rPr>
      </w:pPr>
    </w:p>
    <w:p w14:paraId="2F542F1C" w14:textId="6EF56AF6" w:rsidR="001D6675" w:rsidRDefault="001D6675" w:rsidP="00AD2267">
      <w:pPr>
        <w:pStyle w:val="Corpodetexto"/>
        <w:rPr>
          <w:lang w:val="pt-PT"/>
        </w:rPr>
      </w:pPr>
    </w:p>
    <w:p w14:paraId="58155381" w14:textId="77777777" w:rsidR="001D6675" w:rsidRDefault="001D6675" w:rsidP="00AD2267">
      <w:pPr>
        <w:pStyle w:val="Corpodetexto"/>
        <w:rPr>
          <w:lang w:val="pt-PT"/>
        </w:rPr>
      </w:pPr>
    </w:p>
    <w:p w14:paraId="7A26103E" w14:textId="11E53190" w:rsidR="001D6675" w:rsidRDefault="001D6675" w:rsidP="00AD2267">
      <w:pPr>
        <w:pStyle w:val="Corpodetexto"/>
        <w:rPr>
          <w:lang w:val="pt-PT"/>
        </w:rPr>
      </w:pPr>
    </w:p>
    <w:p w14:paraId="20AB2D11" w14:textId="4BBB39B3" w:rsidR="001D6675" w:rsidRDefault="001D6675" w:rsidP="00AD2267">
      <w:pPr>
        <w:pStyle w:val="Corpodetexto"/>
        <w:rPr>
          <w:lang w:val="pt-PT"/>
        </w:rPr>
      </w:pPr>
    </w:p>
    <w:p w14:paraId="68A1622A" w14:textId="431FA327" w:rsidR="001D6675" w:rsidRDefault="001D6675" w:rsidP="00AD2267">
      <w:pPr>
        <w:pStyle w:val="Corpodetexto"/>
        <w:rPr>
          <w:lang w:val="pt-PT"/>
        </w:rPr>
      </w:pPr>
    </w:p>
    <w:p w14:paraId="2FC2F78B" w14:textId="76C5D7B4" w:rsidR="001D6675" w:rsidRDefault="001D6675" w:rsidP="00AD2267">
      <w:pPr>
        <w:pStyle w:val="Corpodetexto"/>
        <w:rPr>
          <w:lang w:val="pt-PT"/>
        </w:rPr>
      </w:pPr>
    </w:p>
    <w:p w14:paraId="0F33B2E4" w14:textId="155C1E59" w:rsidR="001D6675" w:rsidRDefault="001D6675" w:rsidP="3229876A">
      <w:pPr>
        <w:pStyle w:val="Corpodetexto"/>
        <w:ind w:firstLine="0"/>
        <w:rPr>
          <w:lang w:val="pt-PT"/>
        </w:rPr>
      </w:pPr>
    </w:p>
    <w:p w14:paraId="271787C0" w14:textId="02F0C8A7" w:rsidR="3229876A" w:rsidRDefault="3229876A" w:rsidP="3229876A">
      <w:pPr>
        <w:pStyle w:val="Corpodetexto"/>
        <w:ind w:firstLine="0"/>
        <w:rPr>
          <w:lang w:val="pt-PT"/>
        </w:rPr>
      </w:pPr>
    </w:p>
    <w:p w14:paraId="76CDD94C" w14:textId="28BEB216" w:rsidR="3229876A" w:rsidRDefault="3229876A" w:rsidP="3229876A">
      <w:pPr>
        <w:pStyle w:val="Corpodetexto"/>
        <w:ind w:firstLine="0"/>
        <w:rPr>
          <w:lang w:val="pt-PT"/>
        </w:rPr>
      </w:pPr>
    </w:p>
    <w:p w14:paraId="6EBA7072" w14:textId="7C35853F" w:rsidR="001D6675" w:rsidRDefault="001D6675" w:rsidP="00AD2267">
      <w:pPr>
        <w:pStyle w:val="Corpodetexto"/>
        <w:rPr>
          <w:lang w:val="pt-PT"/>
        </w:rPr>
      </w:pPr>
    </w:p>
    <w:p w14:paraId="2C45B341" w14:textId="5EA4A031" w:rsidR="001D6675" w:rsidRDefault="001D6675" w:rsidP="00AD2267">
      <w:pPr>
        <w:pStyle w:val="Corpodetexto"/>
        <w:rPr>
          <w:lang w:val="pt-PT"/>
        </w:rPr>
      </w:pPr>
    </w:p>
    <w:p w14:paraId="6CA250D0" w14:textId="394CCDB5" w:rsidR="001D6675" w:rsidRDefault="001D6675" w:rsidP="00AD2267">
      <w:pPr>
        <w:pStyle w:val="Corpodetexto"/>
        <w:rPr>
          <w:lang w:val="pt-PT"/>
        </w:rPr>
      </w:pPr>
    </w:p>
    <w:p w14:paraId="527C6EB2" w14:textId="12C59509" w:rsidR="001D6675" w:rsidRDefault="001D6675" w:rsidP="00AD2267">
      <w:pPr>
        <w:pStyle w:val="Corpodetexto"/>
        <w:rPr>
          <w:lang w:val="pt-PT"/>
        </w:rPr>
      </w:pPr>
      <w:r>
        <w:rPr>
          <w:lang w:val="pt-PT"/>
        </w:rPr>
        <w:t>O que ainda falta fazer:</w:t>
      </w:r>
    </w:p>
    <w:p w14:paraId="40F33CBB" w14:textId="59348730" w:rsidR="001D6675" w:rsidRDefault="001D6675" w:rsidP="001D6675">
      <w:pPr>
        <w:pStyle w:val="Corpodetexto"/>
        <w:numPr>
          <w:ilvl w:val="0"/>
          <w:numId w:val="20"/>
        </w:numPr>
        <w:rPr>
          <w:lang w:val="pt-PT"/>
        </w:rPr>
      </w:pPr>
      <w:r>
        <w:rPr>
          <w:lang w:val="pt-PT"/>
        </w:rPr>
        <w:t>Passar para camadas n-tirer;</w:t>
      </w:r>
    </w:p>
    <w:p w14:paraId="4F333393" w14:textId="0420305F" w:rsidR="001D6675" w:rsidRDefault="001D6675" w:rsidP="001D6675">
      <w:pPr>
        <w:pStyle w:val="Corpodetexto"/>
        <w:numPr>
          <w:ilvl w:val="0"/>
          <w:numId w:val="20"/>
        </w:numPr>
        <w:rPr>
          <w:lang w:val="pt-PT"/>
        </w:rPr>
      </w:pPr>
      <w:r>
        <w:rPr>
          <w:lang w:val="pt-PT"/>
        </w:rPr>
        <w:t xml:space="preserve">Adicionar as novas classes (utente </w:t>
      </w:r>
      <w:r w:rsidR="00393672">
        <w:rPr>
          <w:lang w:val="pt-PT"/>
        </w:rPr>
        <w:t>que herda da classe</w:t>
      </w:r>
      <w:r>
        <w:rPr>
          <w:lang w:val="pt-PT"/>
        </w:rPr>
        <w:t xml:space="preserve"> Pessoa);</w:t>
      </w:r>
    </w:p>
    <w:p w14:paraId="593F9BC7" w14:textId="4206AE29" w:rsidR="001D6675" w:rsidRDefault="001D6675" w:rsidP="001D6675">
      <w:pPr>
        <w:pStyle w:val="Corpodetexto"/>
        <w:numPr>
          <w:ilvl w:val="0"/>
          <w:numId w:val="20"/>
        </w:numPr>
        <w:rPr>
          <w:lang w:val="pt-PT"/>
        </w:rPr>
      </w:pPr>
      <w:r>
        <w:rPr>
          <w:lang w:val="pt-PT"/>
        </w:rPr>
        <w:t>Guardar em ficheiros;</w:t>
      </w:r>
    </w:p>
    <w:p w14:paraId="155424DA" w14:textId="1725B1BA" w:rsidR="001D6675" w:rsidRDefault="001D6675" w:rsidP="001D6675">
      <w:pPr>
        <w:pStyle w:val="Corpodetexto"/>
        <w:numPr>
          <w:ilvl w:val="0"/>
          <w:numId w:val="20"/>
        </w:numPr>
        <w:rPr>
          <w:lang w:val="pt-PT"/>
        </w:rPr>
      </w:pPr>
      <w:r>
        <w:rPr>
          <w:lang w:val="pt-PT"/>
        </w:rPr>
        <w:t>Criar interfaces WPF;</w:t>
      </w:r>
    </w:p>
    <w:p w14:paraId="1C1FE3DF" w14:textId="5D5825B3" w:rsidR="001D6675" w:rsidRDefault="001D6675" w:rsidP="001D6675">
      <w:pPr>
        <w:pStyle w:val="Corpodetexto"/>
        <w:numPr>
          <w:ilvl w:val="0"/>
          <w:numId w:val="20"/>
        </w:numPr>
        <w:rPr>
          <w:lang w:val="pt-PT"/>
        </w:rPr>
      </w:pPr>
      <w:r>
        <w:rPr>
          <w:lang w:val="pt-PT"/>
        </w:rPr>
        <w:t>Adiconar Métodos.</w:t>
      </w:r>
    </w:p>
    <w:p w14:paraId="68DB0602" w14:textId="0438036B" w:rsidR="009D0715" w:rsidRPr="00013D2C" w:rsidRDefault="009D0715" w:rsidP="009D0715">
      <w:pPr>
        <w:pStyle w:val="Ttulo1"/>
        <w:rPr>
          <w:sz w:val="26"/>
          <w:szCs w:val="26"/>
        </w:rPr>
      </w:pPr>
      <w:r w:rsidRPr="00013D2C">
        <w:rPr>
          <w:sz w:val="26"/>
          <w:szCs w:val="26"/>
        </w:rPr>
        <w:lastRenderedPageBreak/>
        <w:t>Fase Final</w:t>
      </w:r>
    </w:p>
    <w:p w14:paraId="73E7E421" w14:textId="72CEF100" w:rsidR="009D0715" w:rsidRDefault="009D0715" w:rsidP="009D0715">
      <w:pPr>
        <w:pStyle w:val="Corpodetexto"/>
        <w:rPr>
          <w:lang w:val="pt-PT"/>
        </w:rPr>
      </w:pPr>
      <w:r>
        <w:rPr>
          <w:lang w:val="pt-PT"/>
        </w:rPr>
        <w:t>N</w:t>
      </w:r>
      <w:r w:rsidR="0064234F">
        <w:rPr>
          <w:lang w:val="pt-PT"/>
        </w:rPr>
        <w:t>a</w:t>
      </w:r>
      <w:r>
        <w:rPr>
          <w:lang w:val="pt-PT"/>
        </w:rPr>
        <w:t xml:space="preserve"> fase </w:t>
      </w:r>
      <w:r w:rsidR="0064234F">
        <w:rPr>
          <w:lang w:val="pt-PT"/>
        </w:rPr>
        <w:t xml:space="preserve">final </w:t>
      </w:r>
      <w:r>
        <w:rPr>
          <w:lang w:val="pt-PT"/>
        </w:rPr>
        <w:t>conseguimos fazer todos os passos que propomos na fase 2:</w:t>
      </w:r>
    </w:p>
    <w:p w14:paraId="50D4D463" w14:textId="3DF10C92" w:rsidR="009D0715" w:rsidRDefault="009D0715" w:rsidP="009D0715">
      <w:pPr>
        <w:pStyle w:val="Corpodetexto"/>
        <w:numPr>
          <w:ilvl w:val="0"/>
          <w:numId w:val="23"/>
        </w:numPr>
        <w:rPr>
          <w:lang w:val="pt-PT"/>
        </w:rPr>
      </w:pPr>
      <w:r>
        <w:rPr>
          <w:lang w:val="pt-PT"/>
        </w:rPr>
        <w:t>Camadas n-tirer (O nosso projeto possui as camadas Presentation Layer, Business Rules, Data Layer e Business Objects);</w:t>
      </w:r>
    </w:p>
    <w:p w14:paraId="0FE4AD70" w14:textId="44C57C71" w:rsidR="009D0715" w:rsidRDefault="009D0715" w:rsidP="009D0715">
      <w:pPr>
        <w:pStyle w:val="Corpodetexto"/>
        <w:numPr>
          <w:ilvl w:val="0"/>
          <w:numId w:val="23"/>
        </w:numPr>
        <w:rPr>
          <w:lang w:val="pt-PT"/>
        </w:rPr>
      </w:pPr>
      <w:r>
        <w:rPr>
          <w:lang w:val="pt-PT"/>
        </w:rPr>
        <w:t>Adicionar a classe utente que herda da classe Pessoa;</w:t>
      </w:r>
    </w:p>
    <w:p w14:paraId="52DE6DF7" w14:textId="79CB8370" w:rsidR="009D0715" w:rsidRDefault="009D0715" w:rsidP="009D0715">
      <w:pPr>
        <w:pStyle w:val="Corpodetexto"/>
        <w:numPr>
          <w:ilvl w:val="0"/>
          <w:numId w:val="23"/>
        </w:numPr>
        <w:rPr>
          <w:lang w:val="pt-PT"/>
        </w:rPr>
      </w:pPr>
      <w:r>
        <w:rPr>
          <w:lang w:val="pt-PT"/>
        </w:rPr>
        <w:t>Guardar em ficheiros (Com persistência de dados);</w:t>
      </w:r>
    </w:p>
    <w:p w14:paraId="2A2DFFFE" w14:textId="77777777" w:rsidR="009D0715" w:rsidRPr="009D0715" w:rsidRDefault="3229876A" w:rsidP="009D0715">
      <w:pPr>
        <w:pStyle w:val="Corpodetexto"/>
        <w:numPr>
          <w:ilvl w:val="0"/>
          <w:numId w:val="23"/>
        </w:numPr>
        <w:rPr>
          <w:lang w:val="pt-PT"/>
        </w:rPr>
      </w:pPr>
      <w:r w:rsidRPr="3229876A">
        <w:rPr>
          <w:lang w:val="pt-PT"/>
        </w:rPr>
        <w:t xml:space="preserve">O projeto está 100% funcional com a API utilizada (WPF); </w:t>
      </w:r>
    </w:p>
    <w:p w14:paraId="70D488A6" w14:textId="67DB79CD" w:rsidR="009D0715" w:rsidRDefault="0064234F" w:rsidP="009D0715">
      <w:pPr>
        <w:pStyle w:val="Corpodetexto"/>
        <w:rPr>
          <w:lang w:val="pt-PT"/>
        </w:rPr>
      </w:pPr>
      <w:r>
        <w:rPr>
          <w:lang w:val="pt-PT"/>
        </w:rPr>
        <w:t>As classes implemenatdas foram: Pessoa, Utente e Utentes.</w:t>
      </w:r>
      <w:r>
        <w:rPr>
          <w:lang w:val="pt-PT"/>
        </w:rPr>
        <w:tab/>
      </w:r>
    </w:p>
    <w:p w14:paraId="3D1763AB" w14:textId="4060DBDC" w:rsidR="0064234F" w:rsidRPr="009D0715" w:rsidRDefault="0064234F" w:rsidP="3229876A">
      <w:pPr>
        <w:pStyle w:val="Corpodetexto"/>
        <w:rPr>
          <w:lang w:val="pt-PT"/>
        </w:rPr>
      </w:pPr>
      <w:r>
        <w:rPr>
          <w:lang w:val="pt-PT"/>
        </w:rPr>
        <w:tab/>
        <w:t xml:space="preserve">A classe pessoa contém as variáveis ditas normais como nome, idade, NIF, região e feminino (esta variável é do tipo bool). </w:t>
      </w:r>
    </w:p>
    <w:p w14:paraId="77CFB2DB" w14:textId="4B152F0E" w:rsidR="00064008" w:rsidRDefault="0064234F" w:rsidP="00064008">
      <w:pPr>
        <w:pStyle w:val="Corpodetexto"/>
        <w:rPr>
          <w:lang w:val="pt-PT"/>
        </w:rPr>
      </w:pPr>
      <w:r>
        <w:rPr>
          <w:lang w:val="pt-PT"/>
        </w:rPr>
        <w:t>Assim, a classe utente vai herdar todas estas variáveis e irá ter outras como infetado e número de Utente. A classe utentes foi onde criamos as listas que fomos usando ao longo do programa. Estas são: listaUtentes (lista que contém todos os infetados), historicoUtentes (lista que contém todos os utentes que foram removidos com o objetivo de existir uma “base de dados” para os utentes que já não estão infetados) e listaAuxiliar (esta lista é reutilizada por vários métodos, como por exemplo os métodos de consulta).</w:t>
      </w:r>
    </w:p>
    <w:p w14:paraId="7F9BDE28" w14:textId="12338878" w:rsidR="3229876A" w:rsidRDefault="00064008" w:rsidP="00064008">
      <w:pPr>
        <w:pStyle w:val="Corpodetexto"/>
        <w:rPr>
          <w:lang w:val="pt-PT"/>
        </w:rPr>
      </w:pPr>
      <w:r>
        <w:rPr>
          <w:noProof/>
          <w:lang w:val="pt-PT" w:eastAsia="pt-PT" w:bidi="ar-SA"/>
        </w:rPr>
        <w:drawing>
          <wp:inline distT="0" distB="0" distL="0" distR="0" wp14:anchorId="75FB1FCE" wp14:editId="7020B8AB">
            <wp:extent cx="4158335" cy="322600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Classe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045" cy="32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9B46" w14:textId="19BC2E78" w:rsidR="3229876A" w:rsidRPr="00064008" w:rsidRDefault="3229876A" w:rsidP="3229876A">
      <w:pPr>
        <w:pStyle w:val="Corpodetexto"/>
        <w:spacing w:line="259" w:lineRule="auto"/>
        <w:rPr>
          <w:lang w:val="pt-PT"/>
        </w:rPr>
      </w:pPr>
      <w:r w:rsidRPr="3229876A">
        <w:rPr>
          <w:lang w:val="pt-PT"/>
        </w:rPr>
        <w:t>Os métodos principais usados são:</w:t>
      </w:r>
    </w:p>
    <w:p w14:paraId="09910023" w14:textId="06EBC728" w:rsidR="3229876A" w:rsidRDefault="3229876A" w:rsidP="3229876A">
      <w:pPr>
        <w:pStyle w:val="Corpodetexto"/>
        <w:numPr>
          <w:ilvl w:val="1"/>
          <w:numId w:val="2"/>
        </w:numPr>
        <w:spacing w:line="259" w:lineRule="auto"/>
        <w:rPr>
          <w:rFonts w:eastAsia="Calibri" w:cs="Calibri"/>
          <w:lang w:val="pt-PT"/>
        </w:rPr>
      </w:pPr>
      <w:r w:rsidRPr="3229876A">
        <w:rPr>
          <w:lang w:val="pt-PT"/>
        </w:rPr>
        <w:t xml:space="preserve">VerifyPatient(Utente u): Após o utilizador preencher todos os campos necessários para o registo de um utente, este utente irá passar como parâmetro para o método em questão para fazer as verificações da informação. Por exemplo, não pode haver mais do que um nif igual, o valor do nif tem que ter obrigatoriamente 9 dígitos e a idade tem de ter valores entre 0 e 110. Caso seja possível registar o utente, este utente irá passar como parametro para a função InsertPatient que irá inseri-lo na listaUtentes. No método InsertPatient existe uma condição (if </w:t>
      </w:r>
      <w:r w:rsidRPr="3229876A">
        <w:rPr>
          <w:lang w:val="pt-PT"/>
        </w:rPr>
        <w:lastRenderedPageBreak/>
        <w:t>(listaUtentes.Contains(u)) return false; que nunca irá ser verdadeira pois os númerod de utente são diferentes para cada utente assim como o nif.</w:t>
      </w:r>
    </w:p>
    <w:p w14:paraId="2AA33A4C" w14:textId="3EB61B02" w:rsidR="3229876A" w:rsidRDefault="3229876A" w:rsidP="00C85F94">
      <w:pPr>
        <w:pStyle w:val="Corpodetexto"/>
        <w:numPr>
          <w:ilvl w:val="0"/>
          <w:numId w:val="2"/>
        </w:numPr>
        <w:spacing w:line="259" w:lineRule="auto"/>
        <w:rPr>
          <w:lang w:val="pt-PT"/>
        </w:rPr>
      </w:pPr>
      <w:r w:rsidRPr="3229876A">
        <w:rPr>
          <w:lang w:val="pt-PT"/>
        </w:rPr>
        <w:t>RemovePatient(int num): Este método recebe o número de utente do utente a remover da lista de Infetados. Assim, caso exista um utente registado com o número de utente inserido, este irá ser removido da lista de utentes e irá ser adicionado à lista historicoUtentes.</w:t>
      </w:r>
    </w:p>
    <w:p w14:paraId="50528C86" w14:textId="712EE365" w:rsidR="3229876A" w:rsidRDefault="3229876A" w:rsidP="00C85F94">
      <w:pPr>
        <w:pStyle w:val="Corpodetexto"/>
        <w:numPr>
          <w:ilvl w:val="0"/>
          <w:numId w:val="2"/>
        </w:numPr>
        <w:spacing w:line="259" w:lineRule="auto"/>
        <w:rPr>
          <w:rFonts w:eastAsia="Calibri" w:cs="Calibri"/>
          <w:lang w:val="pt-PT"/>
        </w:rPr>
      </w:pPr>
      <w:r w:rsidRPr="3229876A">
        <w:rPr>
          <w:lang w:val="pt-PT"/>
        </w:rPr>
        <w:t>EditInformation(string nome, string idade, string nif, string regiao, bool f, bool m, int numU): Este é um dos métodos de editar. Edita um utente que esteja na lista de infetados. Através da interface deste método, cada campo que estiver preenchido é para ser editado. Este método recebe, também, como paramento o número de utente e faz a edição no mesmo.</w:t>
      </w:r>
    </w:p>
    <w:p w14:paraId="5237133C" w14:textId="56EAA22D" w:rsidR="3229876A" w:rsidRDefault="3229876A" w:rsidP="00C85F94">
      <w:pPr>
        <w:pStyle w:val="Corpodetexto"/>
        <w:spacing w:line="259" w:lineRule="auto"/>
        <w:ind w:left="720" w:firstLine="709"/>
        <w:rPr>
          <w:lang w:val="pt-PT"/>
        </w:rPr>
      </w:pPr>
      <w:r w:rsidRPr="3229876A">
        <w:rPr>
          <w:lang w:val="pt-PT"/>
        </w:rPr>
        <w:t>Este método recebe todos os parâmetros como string (excepto o número de utente) para que seja possível fazer a verificação (!string.IsNullOrWhiteSpace(nome)). Assim, só é feita uma conversão para int caso o utilizador pretenda alterar essa variável.</w:t>
      </w:r>
    </w:p>
    <w:p w14:paraId="0416D0E5" w14:textId="39FB79DE" w:rsidR="3229876A" w:rsidRDefault="3229876A" w:rsidP="00C85F94">
      <w:pPr>
        <w:pStyle w:val="Corpodetexto"/>
        <w:numPr>
          <w:ilvl w:val="0"/>
          <w:numId w:val="2"/>
        </w:numPr>
        <w:spacing w:line="259" w:lineRule="auto"/>
        <w:rPr>
          <w:rFonts w:eastAsia="Calibri" w:cs="Calibri"/>
          <w:lang w:val="pt-PT"/>
        </w:rPr>
      </w:pPr>
      <w:r w:rsidRPr="3229876A">
        <w:rPr>
          <w:lang w:val="pt-PT"/>
        </w:rPr>
        <w:t>EditPatient2(int numU): Este é o segundo método de editar utente. No entanto, este irá apenas remover o utente da lista historicoUtentes e volta a adicionar na lista de infetados.</w:t>
      </w:r>
    </w:p>
    <w:p w14:paraId="4FD1774D" w14:textId="40604659" w:rsidR="3229876A" w:rsidRDefault="3229876A" w:rsidP="00C85F94">
      <w:pPr>
        <w:pStyle w:val="Corpodetexto"/>
        <w:numPr>
          <w:ilvl w:val="0"/>
          <w:numId w:val="2"/>
        </w:numPr>
        <w:spacing w:line="259" w:lineRule="auto"/>
        <w:rPr>
          <w:rFonts w:eastAsia="Calibri" w:cs="Calibri"/>
          <w:lang w:val="pt-PT"/>
        </w:rPr>
      </w:pPr>
      <w:r w:rsidRPr="3229876A">
        <w:rPr>
          <w:lang w:val="pt-PT"/>
        </w:rPr>
        <w:t>Existem também métodos de consulta com os vários objetivos de consultar utentes por idade, região e sexo. Cada método recebe o parâmetro de pesquisa e irá procurar na lista de utentes todos os utentes que têm esse parâmetro. Assim, sempre que um utente tenha a informação pretendida, irá ser adicionado à lista auxiliar que, posteriormente, irá ser retornada para que seja possível visualizar na API. Também existe a função SearchPatient(int nif) que mostra a informação do utente que tem o nif inerido (se existir). Neste caso, retornamos a lista co o utente procurado pois foi a única maneira que encontramos de conseguir retornar o utente.</w:t>
      </w:r>
    </w:p>
    <w:p w14:paraId="34A3A663" w14:textId="66DFFDFE" w:rsidR="3229876A" w:rsidRDefault="3229876A" w:rsidP="00C85F94">
      <w:pPr>
        <w:pStyle w:val="Corpodetexto"/>
        <w:spacing w:line="259" w:lineRule="auto"/>
        <w:ind w:left="720" w:firstLine="709"/>
        <w:rPr>
          <w:lang w:val="pt-PT"/>
        </w:rPr>
      </w:pPr>
      <w:r w:rsidRPr="3229876A">
        <w:rPr>
          <w:lang w:val="pt-PT"/>
        </w:rPr>
        <w:t>Como é reutilizada a mesma lista várias vezes, é feito um listaAuxiliar.Clear(); para que nã</w:t>
      </w:r>
      <w:r w:rsidR="00064008">
        <w:rPr>
          <w:lang w:val="pt-PT"/>
        </w:rPr>
        <w:t xml:space="preserve">o haja informação errada de uma </w:t>
      </w:r>
      <w:r w:rsidRPr="3229876A">
        <w:rPr>
          <w:lang w:val="pt-PT"/>
        </w:rPr>
        <w:t>consulta</w:t>
      </w:r>
      <w:r w:rsidR="00064008">
        <w:rPr>
          <w:lang w:val="pt-PT"/>
        </w:rPr>
        <w:t xml:space="preserve"> previa por exemplo</w:t>
      </w:r>
      <w:r w:rsidRPr="3229876A">
        <w:rPr>
          <w:lang w:val="pt-PT"/>
        </w:rPr>
        <w:t>.</w:t>
      </w:r>
    </w:p>
    <w:p w14:paraId="011D6180" w14:textId="1C10F75A" w:rsidR="3229876A" w:rsidRPr="00C85F94" w:rsidRDefault="3229876A" w:rsidP="00C85F94">
      <w:pPr>
        <w:pStyle w:val="Corpodetexto"/>
        <w:numPr>
          <w:ilvl w:val="0"/>
          <w:numId w:val="2"/>
        </w:numPr>
        <w:spacing w:line="259" w:lineRule="auto"/>
        <w:rPr>
          <w:rFonts w:eastAsia="Calibri" w:cs="Calibri"/>
          <w:lang w:val="pt-PT"/>
        </w:rPr>
      </w:pPr>
      <w:r w:rsidRPr="3229876A">
        <w:rPr>
          <w:lang w:val="pt-PT"/>
        </w:rPr>
        <w:t xml:space="preserve">VerifyDigits(int nif): Tem o objetivo de verificar o número de dígitos do nif, pois apenas pode ter 9 dígitos. Dentro do ciclo while iremos dividir o nif por 10 e incrementando o contador count. Como o nif é um número inteiro sempre que a divisão ocorrer, o nif vai “perder” o último digito até ser igual a 0 e o contador irá ter o número de dígitos. </w:t>
      </w:r>
    </w:p>
    <w:p w14:paraId="51EE0BD7" w14:textId="54FDD3BC" w:rsidR="00C85F94" w:rsidRDefault="00C85F94" w:rsidP="00C85F94">
      <w:pPr>
        <w:pStyle w:val="Corpodetexto"/>
        <w:spacing w:line="259" w:lineRule="auto"/>
        <w:ind w:left="720" w:firstLine="0"/>
        <w:rPr>
          <w:lang w:val="pt-PT"/>
        </w:rPr>
      </w:pPr>
    </w:p>
    <w:p w14:paraId="28B0BAA0" w14:textId="77777777" w:rsidR="00C85F94" w:rsidRPr="00013D2C" w:rsidRDefault="00C85F94" w:rsidP="00C85F94">
      <w:pPr>
        <w:pStyle w:val="Corpodetexto"/>
        <w:spacing w:line="259" w:lineRule="auto"/>
        <w:ind w:left="720" w:firstLine="0"/>
        <w:rPr>
          <w:rFonts w:eastAsia="Calibri" w:cs="Calibri"/>
          <w:lang w:val="pt-PT"/>
        </w:rPr>
      </w:pPr>
    </w:p>
    <w:p w14:paraId="27829875" w14:textId="12F29C21" w:rsidR="3229876A" w:rsidRDefault="3229876A" w:rsidP="3229876A">
      <w:pPr>
        <w:pStyle w:val="Corpodetexto"/>
        <w:spacing w:line="259" w:lineRule="auto"/>
        <w:ind w:firstLine="0"/>
        <w:rPr>
          <w:sz w:val="28"/>
          <w:szCs w:val="28"/>
          <w:lang w:val="pt-PT"/>
        </w:rPr>
      </w:pPr>
      <w:r w:rsidRPr="00064008">
        <w:rPr>
          <w:sz w:val="24"/>
          <w:szCs w:val="24"/>
          <w:highlight w:val="yellow"/>
          <w:u w:val="single"/>
          <w:lang w:val="pt-PT"/>
        </w:rPr>
        <w:t>Notas</w:t>
      </w:r>
      <w:r w:rsidRPr="00064008">
        <w:rPr>
          <w:sz w:val="24"/>
          <w:szCs w:val="24"/>
          <w:highlight w:val="yellow"/>
          <w:lang w:val="pt-PT"/>
        </w:rPr>
        <w:t>:</w:t>
      </w:r>
      <w:r w:rsidRPr="3229876A">
        <w:rPr>
          <w:sz w:val="24"/>
          <w:szCs w:val="24"/>
          <w:lang w:val="pt-PT"/>
        </w:rPr>
        <w:t xml:space="preserve"> </w:t>
      </w:r>
    </w:p>
    <w:p w14:paraId="133AF57E" w14:textId="1999CE32" w:rsidR="3229876A" w:rsidRDefault="3229876A" w:rsidP="3229876A">
      <w:pPr>
        <w:pStyle w:val="Corpodetexto"/>
        <w:numPr>
          <w:ilvl w:val="0"/>
          <w:numId w:val="1"/>
        </w:numPr>
        <w:spacing w:line="259" w:lineRule="auto"/>
        <w:rPr>
          <w:rFonts w:eastAsia="Calibri" w:cs="Calibri"/>
          <w:sz w:val="24"/>
          <w:szCs w:val="24"/>
          <w:lang w:val="pt-PT"/>
        </w:rPr>
      </w:pPr>
      <w:r w:rsidRPr="3229876A">
        <w:rPr>
          <w:sz w:val="24"/>
          <w:szCs w:val="24"/>
          <w:lang w:val="pt-PT"/>
        </w:rPr>
        <w:t>Ao registar o utente, na verificação das CheckBox do sexo, a ideia para o ciclo for era se as duas CheckBox estiverem preenchidas ou se nenhuma estiver preenchida aparece uma mensagem de erro. Caso a CheckBox do feminino estiver selecionada quer dizer que o sexo do utente a registar é feminino e se a CheckBoxmesculino estiver selecionada iremos dar o valor de false à variável feminino, no entanto isso não acontece. Ao atribuir o valor false u.Feminino passa a ser true.</w:t>
      </w:r>
    </w:p>
    <w:p w14:paraId="6C121217" w14:textId="4FEC3A4C" w:rsidR="3229876A" w:rsidRDefault="3229876A" w:rsidP="3229876A">
      <w:pPr>
        <w:pStyle w:val="Corpodetexto"/>
        <w:numPr>
          <w:ilvl w:val="0"/>
          <w:numId w:val="1"/>
        </w:numPr>
        <w:spacing w:line="259" w:lineRule="auto"/>
        <w:rPr>
          <w:sz w:val="24"/>
          <w:szCs w:val="24"/>
          <w:lang w:val="pt-PT"/>
        </w:rPr>
      </w:pPr>
      <w:r w:rsidRPr="3229876A">
        <w:rPr>
          <w:sz w:val="24"/>
          <w:szCs w:val="24"/>
          <w:lang w:val="pt-PT"/>
        </w:rPr>
        <w:t>Deveríamos ter códigos de paragem caso houvesse algum erro e, posteriormente, retornar ao menu.</w:t>
      </w:r>
    </w:p>
    <w:p w14:paraId="0D6D5284" w14:textId="341E942C" w:rsidR="3229876A" w:rsidRDefault="3229876A" w:rsidP="00C85F94">
      <w:pPr>
        <w:pStyle w:val="Corpodetexto"/>
        <w:spacing w:line="259" w:lineRule="auto"/>
        <w:ind w:left="709" w:firstLine="0"/>
        <w:rPr>
          <w:sz w:val="24"/>
          <w:szCs w:val="24"/>
          <w:lang w:val="pt-PT"/>
        </w:rPr>
      </w:pPr>
      <w:r w:rsidRPr="3229876A">
        <w:rPr>
          <w:sz w:val="24"/>
          <w:szCs w:val="24"/>
          <w:lang w:val="pt-PT"/>
        </w:rPr>
        <w:lastRenderedPageBreak/>
        <w:t xml:space="preserve">       Por exemplo em RegistarCaso(), se não preencher nenhum campo irá aparecer um aviso a informar que não se pode deixar espaços em branco. Apesar do código a seguir seja para voltar ao menu, não para de correr a mesma função e irá dar erro ao tentar converter uma string nula para int.</w:t>
      </w:r>
    </w:p>
    <w:sectPr w:rsidR="3229876A" w:rsidSect="006A0F1E">
      <w:headerReference w:type="even" r:id="rId20"/>
      <w:type w:val="oddPage"/>
      <w:pgSz w:w="11905" w:h="16837"/>
      <w:pgMar w:top="1814" w:right="1247" w:bottom="1134" w:left="1814" w:header="720" w:footer="720" w:gutter="227"/>
      <w:cols w:space="720"/>
      <w:formProt w:val="0"/>
      <w:titlePg/>
      <w:docGrid w:linePitch="24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545F29" w14:textId="77777777" w:rsidR="009D42DF" w:rsidRDefault="009D42DF">
      <w:r>
        <w:separator/>
      </w:r>
    </w:p>
  </w:endnote>
  <w:endnote w:type="continuationSeparator" w:id="0">
    <w:p w14:paraId="2AF1F6DA" w14:textId="77777777" w:rsidR="009D42DF" w:rsidRDefault="009D4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298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96FEA2" w14:textId="77777777" w:rsidR="00683D5F" w:rsidRDefault="00683D5F">
    <w:pPr>
      <w:pStyle w:val="Rodap"/>
      <w:jc w:val="right"/>
    </w:pPr>
  </w:p>
  <w:p w14:paraId="0BB34799" w14:textId="77777777" w:rsidR="00683D5F" w:rsidRDefault="00683D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0E387" w14:textId="6338C501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85F94">
      <w:rPr>
        <w:rStyle w:val="Nmerodepgina"/>
        <w:noProof/>
      </w:rPr>
      <w:t>I</w:t>
    </w:r>
    <w:r>
      <w:rPr>
        <w:rStyle w:val="Nmerodepgina"/>
      </w:rPr>
      <w:fldChar w:fldCharType="end"/>
    </w:r>
  </w:p>
  <w:p w14:paraId="2EDCC1C8" w14:textId="77777777" w:rsidR="00683D5F" w:rsidRDefault="00683D5F" w:rsidP="003A170E">
    <w:pPr>
      <w:ind w:right="360" w:firstLine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A6796" w14:textId="1B6F9C5E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16C6"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301FE295" w14:textId="77777777" w:rsidR="00683D5F" w:rsidRDefault="00683D5F" w:rsidP="003D1248">
    <w:pPr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4EBEA" w14:textId="25DEB825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16C6">
      <w:rPr>
        <w:rStyle w:val="Nmerodepgina"/>
        <w:noProof/>
      </w:rPr>
      <w:t>7</w:t>
    </w:r>
    <w:r>
      <w:rPr>
        <w:rStyle w:val="Nmerodepgina"/>
      </w:rPr>
      <w:fldChar w:fldCharType="end"/>
    </w:r>
  </w:p>
  <w:p w14:paraId="1C39F86E" w14:textId="77777777" w:rsidR="00683D5F" w:rsidRDefault="00683D5F" w:rsidP="003D1248">
    <w:pPr>
      <w:ind w:right="360"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C1595" w14:textId="77777777" w:rsidR="00683D5F" w:rsidRDefault="00683D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0DAF80" w14:textId="77777777" w:rsidR="009D42DF" w:rsidRDefault="009D42DF">
      <w:r>
        <w:separator/>
      </w:r>
    </w:p>
  </w:footnote>
  <w:footnote w:type="continuationSeparator" w:id="0">
    <w:p w14:paraId="2EE97E40" w14:textId="77777777" w:rsidR="009D42DF" w:rsidRDefault="009D4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41669" w14:textId="0F84F17A" w:rsidR="00594D18" w:rsidRDefault="00594D18" w:rsidP="00594D18">
    <w:pPr>
      <w:pStyle w:val="Cabealh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67940C" w14:textId="77777777" w:rsidR="00683D5F" w:rsidRDefault="00683D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"/>
      <w:lvlJc w:val="left"/>
      <w:pPr>
        <w:tabs>
          <w:tab w:val="num" w:pos="720"/>
        </w:tabs>
        <w:ind w:left="720" w:hanging="360"/>
      </w:pPr>
      <w:rPr>
        <w:rFonts w:ascii="Wingdings" w:hAnsi="Wingdings"/>
        <w:b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i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/>
        <w:b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i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2E53C0B"/>
    <w:multiLevelType w:val="hybridMultilevel"/>
    <w:tmpl w:val="590A34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E4A64"/>
    <w:multiLevelType w:val="hybridMultilevel"/>
    <w:tmpl w:val="6B76FF62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5731ED"/>
    <w:multiLevelType w:val="hybridMultilevel"/>
    <w:tmpl w:val="016CCB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F3501"/>
    <w:multiLevelType w:val="hybridMultilevel"/>
    <w:tmpl w:val="37A2B5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36A8D"/>
    <w:multiLevelType w:val="hybridMultilevel"/>
    <w:tmpl w:val="E88240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C224B"/>
    <w:multiLevelType w:val="hybridMultilevel"/>
    <w:tmpl w:val="918AFC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9598B"/>
    <w:multiLevelType w:val="hybridMultilevel"/>
    <w:tmpl w:val="E07C7A32"/>
    <w:lvl w:ilvl="0" w:tplc="3DF6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44D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E82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0B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AF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42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E69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B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E2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C5D34"/>
    <w:multiLevelType w:val="hybridMultilevel"/>
    <w:tmpl w:val="D742901A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 w15:restartNumberingAfterBreak="0">
    <w:nsid w:val="58E20BFD"/>
    <w:multiLevelType w:val="hybridMultilevel"/>
    <w:tmpl w:val="11DA2570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3" w15:restartNumberingAfterBreak="0">
    <w:nsid w:val="607C493E"/>
    <w:multiLevelType w:val="hybridMultilevel"/>
    <w:tmpl w:val="1C6EEB64"/>
    <w:lvl w:ilvl="0" w:tplc="0816000D">
      <w:start w:val="1"/>
      <w:numFmt w:val="bullet"/>
      <w:lvlText w:val=""/>
      <w:lvlJc w:val="left"/>
      <w:pPr>
        <w:ind w:left="1174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4" w15:restartNumberingAfterBreak="0">
    <w:nsid w:val="63102563"/>
    <w:multiLevelType w:val="hybridMultilevel"/>
    <w:tmpl w:val="135AB30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76E88"/>
    <w:multiLevelType w:val="multilevel"/>
    <w:tmpl w:val="8F121BF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F9C74BC"/>
    <w:multiLevelType w:val="hybridMultilevel"/>
    <w:tmpl w:val="C77EC394"/>
    <w:lvl w:ilvl="0" w:tplc="22686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2AA1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EC44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C2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8E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8E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81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09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8E0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F4352"/>
    <w:multiLevelType w:val="hybridMultilevel"/>
    <w:tmpl w:val="B120B3B0"/>
    <w:lvl w:ilvl="0" w:tplc="17A22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7C0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26B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F28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A84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44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2D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A69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ED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054BC9"/>
    <w:multiLevelType w:val="hybridMultilevel"/>
    <w:tmpl w:val="4AFCFED6"/>
    <w:lvl w:ilvl="0" w:tplc="0816000F">
      <w:start w:val="1"/>
      <w:numFmt w:val="decimal"/>
      <w:lvlText w:val="%1."/>
      <w:lvlJc w:val="left"/>
      <w:pPr>
        <w:ind w:left="1174" w:hanging="360"/>
      </w:pPr>
    </w:lvl>
    <w:lvl w:ilvl="1" w:tplc="08160019" w:tentative="1">
      <w:start w:val="1"/>
      <w:numFmt w:val="lowerLetter"/>
      <w:lvlText w:val="%2."/>
      <w:lvlJc w:val="left"/>
      <w:pPr>
        <w:ind w:left="1894" w:hanging="360"/>
      </w:pPr>
    </w:lvl>
    <w:lvl w:ilvl="2" w:tplc="0816001B" w:tentative="1">
      <w:start w:val="1"/>
      <w:numFmt w:val="lowerRoman"/>
      <w:lvlText w:val="%3."/>
      <w:lvlJc w:val="right"/>
      <w:pPr>
        <w:ind w:left="2614" w:hanging="180"/>
      </w:pPr>
    </w:lvl>
    <w:lvl w:ilvl="3" w:tplc="0816000F" w:tentative="1">
      <w:start w:val="1"/>
      <w:numFmt w:val="decimal"/>
      <w:lvlText w:val="%4."/>
      <w:lvlJc w:val="left"/>
      <w:pPr>
        <w:ind w:left="3334" w:hanging="360"/>
      </w:pPr>
    </w:lvl>
    <w:lvl w:ilvl="4" w:tplc="08160019" w:tentative="1">
      <w:start w:val="1"/>
      <w:numFmt w:val="lowerLetter"/>
      <w:lvlText w:val="%5."/>
      <w:lvlJc w:val="left"/>
      <w:pPr>
        <w:ind w:left="4054" w:hanging="360"/>
      </w:pPr>
    </w:lvl>
    <w:lvl w:ilvl="5" w:tplc="0816001B" w:tentative="1">
      <w:start w:val="1"/>
      <w:numFmt w:val="lowerRoman"/>
      <w:lvlText w:val="%6."/>
      <w:lvlJc w:val="right"/>
      <w:pPr>
        <w:ind w:left="4774" w:hanging="180"/>
      </w:pPr>
    </w:lvl>
    <w:lvl w:ilvl="6" w:tplc="0816000F" w:tentative="1">
      <w:start w:val="1"/>
      <w:numFmt w:val="decimal"/>
      <w:lvlText w:val="%7."/>
      <w:lvlJc w:val="left"/>
      <w:pPr>
        <w:ind w:left="5494" w:hanging="360"/>
      </w:pPr>
    </w:lvl>
    <w:lvl w:ilvl="7" w:tplc="08160019" w:tentative="1">
      <w:start w:val="1"/>
      <w:numFmt w:val="lowerLetter"/>
      <w:lvlText w:val="%8."/>
      <w:lvlJc w:val="left"/>
      <w:pPr>
        <w:ind w:left="6214" w:hanging="360"/>
      </w:pPr>
    </w:lvl>
    <w:lvl w:ilvl="8" w:tplc="0816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9" w15:restartNumberingAfterBreak="0">
    <w:nsid w:val="739855DB"/>
    <w:multiLevelType w:val="hybridMultilevel"/>
    <w:tmpl w:val="09CC4F92"/>
    <w:lvl w:ilvl="0" w:tplc="0816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7B292C4F"/>
    <w:multiLevelType w:val="hybridMultilevel"/>
    <w:tmpl w:val="19C4CB0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5F6659"/>
    <w:multiLevelType w:val="hybridMultilevel"/>
    <w:tmpl w:val="3E1AC8B2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2" w15:restartNumberingAfterBreak="0">
    <w:nsid w:val="7E705FE2"/>
    <w:multiLevelType w:val="hybridMultilevel"/>
    <w:tmpl w:val="41CEF9F0"/>
    <w:lvl w:ilvl="0" w:tplc="0816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0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15"/>
  </w:num>
  <w:num w:numId="9">
    <w:abstractNumId w:val="8"/>
  </w:num>
  <w:num w:numId="10">
    <w:abstractNumId w:val="7"/>
  </w:num>
  <w:num w:numId="11">
    <w:abstractNumId w:val="5"/>
  </w:num>
  <w:num w:numId="12">
    <w:abstractNumId w:val="12"/>
  </w:num>
  <w:num w:numId="13">
    <w:abstractNumId w:val="11"/>
  </w:num>
  <w:num w:numId="14">
    <w:abstractNumId w:val="22"/>
  </w:num>
  <w:num w:numId="15">
    <w:abstractNumId w:val="21"/>
  </w:num>
  <w:num w:numId="16">
    <w:abstractNumId w:val="6"/>
  </w:num>
  <w:num w:numId="17">
    <w:abstractNumId w:val="14"/>
  </w:num>
  <w:num w:numId="18">
    <w:abstractNumId w:val="20"/>
  </w:num>
  <w:num w:numId="19">
    <w:abstractNumId w:val="4"/>
  </w:num>
  <w:num w:numId="20">
    <w:abstractNumId w:val="19"/>
  </w:num>
  <w:num w:numId="21">
    <w:abstractNumId w:val="18"/>
  </w:num>
  <w:num w:numId="22">
    <w:abstractNumId w:val="9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mirrorMargins/>
  <w:proofState w:spelling="clean" w:grammar="clean"/>
  <w:defaultTabStop w:val="709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118"/>
    <w:rsid w:val="00013D2C"/>
    <w:rsid w:val="0002325C"/>
    <w:rsid w:val="0002726E"/>
    <w:rsid w:val="00064008"/>
    <w:rsid w:val="00086838"/>
    <w:rsid w:val="000B388A"/>
    <w:rsid w:val="000D7293"/>
    <w:rsid w:val="00125020"/>
    <w:rsid w:val="001D6675"/>
    <w:rsid w:val="00226ED8"/>
    <w:rsid w:val="00251D6F"/>
    <w:rsid w:val="00285501"/>
    <w:rsid w:val="002C55AC"/>
    <w:rsid w:val="002F46F2"/>
    <w:rsid w:val="00393672"/>
    <w:rsid w:val="003A170E"/>
    <w:rsid w:val="003A5CCC"/>
    <w:rsid w:val="003D1248"/>
    <w:rsid w:val="00435407"/>
    <w:rsid w:val="004A4532"/>
    <w:rsid w:val="00535585"/>
    <w:rsid w:val="005513A6"/>
    <w:rsid w:val="005642AD"/>
    <w:rsid w:val="00594D18"/>
    <w:rsid w:val="005A236D"/>
    <w:rsid w:val="00623550"/>
    <w:rsid w:val="0064234F"/>
    <w:rsid w:val="00683D5F"/>
    <w:rsid w:val="006854E8"/>
    <w:rsid w:val="006A0F1E"/>
    <w:rsid w:val="006B2DE1"/>
    <w:rsid w:val="007A251A"/>
    <w:rsid w:val="007C7F01"/>
    <w:rsid w:val="00803FE3"/>
    <w:rsid w:val="0081438E"/>
    <w:rsid w:val="00835CF6"/>
    <w:rsid w:val="00893BCC"/>
    <w:rsid w:val="00895DED"/>
    <w:rsid w:val="008A312A"/>
    <w:rsid w:val="0091225C"/>
    <w:rsid w:val="009D0715"/>
    <w:rsid w:val="009D42DF"/>
    <w:rsid w:val="00A03F3D"/>
    <w:rsid w:val="00A34D0E"/>
    <w:rsid w:val="00A357DF"/>
    <w:rsid w:val="00A833CC"/>
    <w:rsid w:val="00A83F79"/>
    <w:rsid w:val="00AA4FC6"/>
    <w:rsid w:val="00AD2267"/>
    <w:rsid w:val="00AD6F1D"/>
    <w:rsid w:val="00B537E7"/>
    <w:rsid w:val="00BA5A14"/>
    <w:rsid w:val="00BB3DFA"/>
    <w:rsid w:val="00C46D78"/>
    <w:rsid w:val="00C85709"/>
    <w:rsid w:val="00C85F94"/>
    <w:rsid w:val="00C94AFE"/>
    <w:rsid w:val="00CA052D"/>
    <w:rsid w:val="00CD3A54"/>
    <w:rsid w:val="00D1566B"/>
    <w:rsid w:val="00D16BFC"/>
    <w:rsid w:val="00DE590C"/>
    <w:rsid w:val="00DF6118"/>
    <w:rsid w:val="00E00A00"/>
    <w:rsid w:val="00E216C6"/>
    <w:rsid w:val="00E604C6"/>
    <w:rsid w:val="00EF135F"/>
    <w:rsid w:val="32298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B20A330"/>
  <w14:defaultImageDpi w14:val="300"/>
  <w15:docId w15:val="{6155489B-7FC1-49A1-ACCF-F7B8CFAD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20"/>
        <w:ind w:firstLine="45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293"/>
    <w:rPr>
      <w:rFonts w:ascii="Calibri" w:eastAsia="Lucida Sans Unicode" w:hAnsi="Calibri" w:cs="font298"/>
      <w:kern w:val="1"/>
      <w:sz w:val="22"/>
      <w:szCs w:val="22"/>
      <w:lang w:bidi="en-US"/>
    </w:rPr>
  </w:style>
  <w:style w:type="paragraph" w:styleId="Ttulo1">
    <w:name w:val="heading 1"/>
    <w:basedOn w:val="Normal"/>
    <w:next w:val="Corpodetexto"/>
    <w:qFormat/>
    <w:rsid w:val="00C46D78"/>
    <w:pPr>
      <w:keepNext/>
      <w:pageBreakBefore/>
      <w:numPr>
        <w:numId w:val="8"/>
      </w:numPr>
      <w:spacing w:before="3000" w:after="600"/>
      <w:ind w:left="431" w:hanging="431"/>
      <w:outlineLvl w:val="0"/>
    </w:pPr>
    <w:rPr>
      <w:rFonts w:ascii="Cambria" w:hAnsi="Cambria"/>
      <w:b/>
      <w:bCs/>
      <w:color w:val="365F91"/>
      <w:sz w:val="28"/>
      <w:szCs w:val="28"/>
      <w:lang w:val="pt-PT"/>
    </w:rPr>
  </w:style>
  <w:style w:type="paragraph" w:styleId="Ttulo2">
    <w:name w:val="heading 2"/>
    <w:basedOn w:val="Normal"/>
    <w:next w:val="Corpodetexto"/>
    <w:qFormat/>
    <w:pPr>
      <w:keepNext/>
      <w:numPr>
        <w:ilvl w:val="1"/>
        <w:numId w:val="8"/>
      </w:numPr>
      <w:spacing w:before="720" w:after="48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Corpodetexto"/>
    <w:qFormat/>
    <w:rsid w:val="003D1248"/>
    <w:pPr>
      <w:keepNext/>
      <w:numPr>
        <w:ilvl w:val="2"/>
        <w:numId w:val="8"/>
      </w:numPr>
      <w:spacing w:before="480" w:after="240"/>
      <w:outlineLvl w:val="2"/>
    </w:pPr>
    <w:rPr>
      <w:rFonts w:ascii="Cambria" w:hAnsi="Cambria"/>
      <w:b/>
      <w:bCs/>
      <w:color w:val="4F81BD"/>
      <w:lang w:val="pt-PT"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8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Corpodetexto"/>
    <w:qFormat/>
    <w:pPr>
      <w:keepNext/>
      <w:numPr>
        <w:ilvl w:val="4"/>
        <w:numId w:val="8"/>
      </w:numPr>
      <w:spacing w:before="20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Corpodetexto"/>
    <w:qFormat/>
    <w:pPr>
      <w:keepNext/>
      <w:numPr>
        <w:ilvl w:val="5"/>
        <w:numId w:val="8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Corpodetexto"/>
    <w:qFormat/>
    <w:pPr>
      <w:keepNext/>
      <w:numPr>
        <w:ilvl w:val="6"/>
        <w:numId w:val="8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Corpodetexto"/>
    <w:qFormat/>
    <w:pPr>
      <w:keepNext/>
      <w:numPr>
        <w:ilvl w:val="7"/>
        <w:numId w:val="8"/>
      </w:numPr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Ttulo9">
    <w:name w:val="heading 9"/>
    <w:basedOn w:val="Normal"/>
    <w:next w:val="Corpodetexto"/>
    <w:qFormat/>
    <w:pPr>
      <w:keepNext/>
      <w:numPr>
        <w:ilvl w:val="8"/>
        <w:numId w:val="8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geNumber1">
    <w:name w:val="Page Number1"/>
  </w:style>
  <w:style w:type="character" w:customStyle="1" w:styleId="EstiloLegendaArialNoNegritoCarcter">
    <w:name w:val="Estilo Legenda + Arial Não Negrito Carácter"/>
    <w:rPr>
      <w:rFonts w:ascii="Arial" w:hAnsi="Arial" w:cs="Arial"/>
      <w:b/>
      <w:bCs/>
      <w:sz w:val="22"/>
      <w:szCs w:val="22"/>
      <w:lang w:val="pt-PT" w:eastAsia="ar-SA" w:bidi="ar-SA"/>
    </w:rPr>
  </w:style>
  <w:style w:type="character" w:styleId="Hyperlink">
    <w:name w:val="Hyperlink"/>
    <w:rPr>
      <w:rFonts w:ascii="Arial" w:hAnsi="Arial" w:cs="Arial"/>
      <w:color w:val="0000FF"/>
      <w:sz w:val="20"/>
      <w:szCs w:val="20"/>
      <w:u w:val="single"/>
    </w:rPr>
  </w:style>
  <w:style w:type="character" w:customStyle="1" w:styleId="RodapCarcter">
    <w:name w:val="Rodapé Carácter"/>
    <w:rPr>
      <w:sz w:val="22"/>
      <w:szCs w:val="22"/>
    </w:rPr>
  </w:style>
  <w:style w:type="character" w:customStyle="1" w:styleId="Ttulo1Carcter">
    <w:name w:val="Título 1 Carácter"/>
    <w:rPr>
      <w:rFonts w:ascii="Cambria" w:hAnsi="Cambria" w:cs="font298"/>
      <w:b/>
      <w:bCs/>
      <w:color w:val="365F91"/>
      <w:sz w:val="28"/>
      <w:szCs w:val="28"/>
    </w:rPr>
  </w:style>
  <w:style w:type="character" w:customStyle="1" w:styleId="Ttulo2Carcter">
    <w:name w:val="Título 2 Carácter"/>
    <w:rPr>
      <w:rFonts w:ascii="Cambria" w:hAnsi="Cambria" w:cs="font298"/>
      <w:b/>
      <w:bCs/>
      <w:color w:val="4F81BD"/>
      <w:sz w:val="26"/>
      <w:szCs w:val="26"/>
    </w:rPr>
  </w:style>
  <w:style w:type="character" w:customStyle="1" w:styleId="Ttulo3Carcter">
    <w:name w:val="Título 3 Carácter"/>
    <w:rPr>
      <w:rFonts w:ascii="Cambria" w:hAnsi="Cambria" w:cs="font298"/>
      <w:b/>
      <w:bCs/>
      <w:color w:val="4F81BD"/>
    </w:rPr>
  </w:style>
  <w:style w:type="character" w:customStyle="1" w:styleId="Ttulo4Carcter">
    <w:name w:val="Título 4 Carácter"/>
    <w:rPr>
      <w:rFonts w:ascii="Cambria" w:hAnsi="Cambria" w:cs="font298"/>
      <w:b/>
      <w:bCs/>
      <w:i/>
      <w:iCs/>
      <w:color w:val="4F81BD"/>
    </w:rPr>
  </w:style>
  <w:style w:type="character" w:customStyle="1" w:styleId="Ttulo5Carcter">
    <w:name w:val="Título 5 Carácter"/>
    <w:rPr>
      <w:rFonts w:ascii="Cambria" w:hAnsi="Cambria" w:cs="font298"/>
      <w:color w:val="243F60"/>
    </w:rPr>
  </w:style>
  <w:style w:type="character" w:customStyle="1" w:styleId="Ttulo6Carcter">
    <w:name w:val="Título 6 Carácter"/>
    <w:rPr>
      <w:rFonts w:ascii="Cambria" w:hAnsi="Cambria" w:cs="font298"/>
      <w:i/>
      <w:iCs/>
      <w:color w:val="243F60"/>
    </w:rPr>
  </w:style>
  <w:style w:type="character" w:customStyle="1" w:styleId="Ttulo7Carcter">
    <w:name w:val="Título 7 Carácter"/>
    <w:rPr>
      <w:rFonts w:ascii="Cambria" w:hAnsi="Cambria" w:cs="font298"/>
      <w:i/>
      <w:iCs/>
      <w:color w:val="404040"/>
    </w:rPr>
  </w:style>
  <w:style w:type="character" w:customStyle="1" w:styleId="Ttulo8Carcter">
    <w:name w:val="Título 8 Carácter"/>
    <w:rPr>
      <w:rFonts w:ascii="Cambria" w:hAnsi="Cambria" w:cs="font298"/>
      <w:color w:val="4F81BD"/>
      <w:sz w:val="20"/>
      <w:szCs w:val="20"/>
    </w:rPr>
  </w:style>
  <w:style w:type="character" w:customStyle="1" w:styleId="Ttulo9Carcter">
    <w:name w:val="Título 9 Carácter"/>
    <w:rPr>
      <w:rFonts w:ascii="Cambria" w:hAnsi="Cambria" w:cs="font298"/>
      <w:i/>
      <w:iCs/>
      <w:color w:val="404040"/>
      <w:sz w:val="20"/>
      <w:szCs w:val="20"/>
    </w:rPr>
  </w:style>
  <w:style w:type="character" w:customStyle="1" w:styleId="TtuloCarcter">
    <w:name w:val="Título Carácter"/>
    <w:rPr>
      <w:rFonts w:ascii="Cambria" w:hAnsi="Cambria" w:cs="font298"/>
      <w:color w:val="17365D"/>
      <w:spacing w:val="5"/>
      <w:kern w:val="1"/>
      <w:sz w:val="52"/>
      <w:szCs w:val="52"/>
    </w:rPr>
  </w:style>
  <w:style w:type="character" w:customStyle="1" w:styleId="SubttuloCarcter">
    <w:name w:val="Subtítulo Carácter"/>
    <w:rPr>
      <w:rFonts w:ascii="Cambria" w:hAnsi="Cambria" w:cs="font298"/>
      <w:i/>
      <w:iCs/>
      <w:color w:val="4F81BD"/>
      <w:spacing w:val="15"/>
      <w:sz w:val="24"/>
      <w:szCs w:val="24"/>
    </w:rPr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customStyle="1" w:styleId="CitaoCarcter">
    <w:name w:val="Citação Carácter"/>
    <w:rPr>
      <w:i/>
      <w:iCs/>
      <w:color w:val="000000"/>
    </w:rPr>
  </w:style>
  <w:style w:type="character" w:customStyle="1" w:styleId="CitaoIntensaCarcter">
    <w:name w:val="Citação Intensa Carácter"/>
    <w:rPr>
      <w:b/>
      <w:bCs/>
      <w:i/>
      <w:iCs/>
      <w:color w:val="4F81BD"/>
    </w:rPr>
  </w:style>
  <w:style w:type="character" w:styleId="nfaseSutil">
    <w:name w:val="Subtle Emphasis"/>
    <w:qFormat/>
    <w:rPr>
      <w:i/>
      <w:iCs/>
      <w:color w:val="808080"/>
    </w:rPr>
  </w:style>
  <w:style w:type="character" w:styleId="nfaseIntensa">
    <w:name w:val="Intense Emphasis"/>
    <w:qFormat/>
    <w:rPr>
      <w:b/>
      <w:bCs/>
      <w:i/>
      <w:iCs/>
      <w:color w:val="4F81BD"/>
    </w:rPr>
  </w:style>
  <w:style w:type="character" w:styleId="RefernciaSutil">
    <w:name w:val="Subtle Reference"/>
    <w:qFormat/>
    <w:rPr>
      <w:smallCaps/>
      <w:color w:val="C0504D"/>
      <w:u w:val="single"/>
    </w:rPr>
  </w:style>
  <w:style w:type="character" w:styleId="RefernciaIntensa">
    <w:name w:val="Intense Reference"/>
    <w:qFormat/>
    <w:rPr>
      <w:b/>
      <w:bCs/>
      <w:smallCaps/>
      <w:color w:val="C0504D"/>
      <w:spacing w:val="5"/>
      <w:u w:val="single"/>
    </w:rPr>
  </w:style>
  <w:style w:type="character" w:styleId="TtulodoLivro">
    <w:name w:val="Book Title"/>
    <w:qFormat/>
    <w:rPr>
      <w:b/>
      <w:bCs/>
      <w:smallCaps/>
      <w:spacing w:val="5"/>
    </w:rPr>
  </w:style>
  <w:style w:type="character" w:customStyle="1" w:styleId="ListLabel1">
    <w:name w:val="ListLabel 1"/>
    <w:rPr>
      <w:b/>
      <w:i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Normal"/>
    <w:qFormat/>
    <w:rsid w:val="00435407"/>
    <w:pPr>
      <w:suppressLineNumbers/>
      <w:spacing w:after="120"/>
      <w:jc w:val="center"/>
    </w:pPr>
    <w:rPr>
      <w:rFonts w:cs="Tahoma"/>
      <w:iCs/>
      <w:sz w:val="20"/>
      <w:szCs w:val="20"/>
      <w:lang w:val="pt-PT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link w:val="CabealhoChar"/>
    <w:uiPriority w:val="99"/>
    <w:qFormat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suppressLineNumbers/>
      <w:tabs>
        <w:tab w:val="center" w:pos="4252"/>
        <w:tab w:val="right" w:pos="8504"/>
      </w:tabs>
    </w:pPr>
  </w:style>
  <w:style w:type="paragraph" w:customStyle="1" w:styleId="EstiloLegendaArialNoNegrito">
    <w:name w:val="Estilo Legenda + Arial Não Negrito"/>
    <w:pPr>
      <w:keepNext/>
      <w:widowControl w:val="0"/>
      <w:suppressAutoHyphens/>
      <w:spacing w:after="200" w:line="276" w:lineRule="auto"/>
      <w:jc w:val="center"/>
    </w:pPr>
    <w:rPr>
      <w:rFonts w:ascii="Calibri" w:eastAsia="Lucida Sans Unicode" w:hAnsi="Calibri" w:cs="Arial"/>
      <w:kern w:val="1"/>
      <w:sz w:val="22"/>
      <w:szCs w:val="22"/>
      <w:lang w:bidi="en-US"/>
    </w:rPr>
  </w:style>
  <w:style w:type="paragraph" w:styleId="Sumrio1">
    <w:name w:val="toc 1"/>
    <w:basedOn w:val="Normal"/>
    <w:uiPriority w:val="39"/>
    <w:pPr>
      <w:tabs>
        <w:tab w:val="left" w:pos="660"/>
        <w:tab w:val="right" w:pos="8835"/>
      </w:tabs>
      <w:spacing w:before="240"/>
    </w:pPr>
    <w:rPr>
      <w:rFonts w:cs="Arial"/>
      <w:bCs/>
      <w:smallCaps/>
      <w:sz w:val="24"/>
      <w:szCs w:val="24"/>
    </w:rPr>
  </w:style>
  <w:style w:type="paragraph" w:styleId="Sumrio2">
    <w:name w:val="toc 2"/>
    <w:basedOn w:val="Normal"/>
    <w:uiPriority w:val="39"/>
    <w:pPr>
      <w:tabs>
        <w:tab w:val="left" w:pos="943"/>
        <w:tab w:val="right" w:pos="9118"/>
      </w:tabs>
      <w:ind w:left="283"/>
    </w:pPr>
    <w:rPr>
      <w:bCs/>
      <w:sz w:val="20"/>
      <w:szCs w:val="20"/>
    </w:rPr>
  </w:style>
  <w:style w:type="paragraph" w:styleId="Sumrio3">
    <w:name w:val="toc 3"/>
    <w:basedOn w:val="Normal"/>
    <w:uiPriority w:val="39"/>
    <w:pPr>
      <w:tabs>
        <w:tab w:val="left" w:pos="1320"/>
        <w:tab w:val="right" w:pos="9055"/>
      </w:tabs>
      <w:ind w:left="220"/>
    </w:pPr>
    <w:rPr>
      <w:rFonts w:ascii="Times New Roman" w:hAnsi="Times New Roman"/>
      <w:sz w:val="20"/>
      <w:szCs w:val="20"/>
    </w:rPr>
  </w:style>
  <w:style w:type="paragraph" w:customStyle="1" w:styleId="TableofFigures1">
    <w:name w:val="Table of Figures1"/>
    <w:basedOn w:val="Normal"/>
    <w:pPr>
      <w:ind w:left="440" w:hanging="440"/>
    </w:pPr>
    <w:rPr>
      <w:sz w:val="20"/>
    </w:rPr>
  </w:style>
  <w:style w:type="paragraph" w:customStyle="1" w:styleId="EscolhaA">
    <w:name w:val="Escolha A"/>
    <w:basedOn w:val="Normal"/>
    <w:rPr>
      <w:rFonts w:ascii="Century Gothic" w:hAnsi="Century Gothic"/>
    </w:rPr>
  </w:style>
  <w:style w:type="paragraph" w:customStyle="1" w:styleId="Itens01">
    <w:name w:val="Itens01"/>
    <w:basedOn w:val="Normal"/>
    <w:pPr>
      <w:spacing w:before="60"/>
      <w:ind w:left="851" w:hanging="425"/>
    </w:pPr>
  </w:style>
  <w:style w:type="paragraph" w:customStyle="1" w:styleId="Numerado1">
    <w:name w:val="Numerado (1)"/>
    <w:basedOn w:val="Normal"/>
    <w:rPr>
      <w:rFonts w:ascii="Century Gothic" w:hAnsi="Century Gothic"/>
    </w:rPr>
  </w:style>
  <w:style w:type="paragraph" w:customStyle="1" w:styleId="Itens02">
    <w:name w:val="Itens02"/>
    <w:pPr>
      <w:widowControl w:val="0"/>
      <w:suppressAutoHyphens/>
      <w:spacing w:after="200" w:line="276" w:lineRule="auto"/>
      <w:ind w:left="1276" w:hanging="425"/>
    </w:pPr>
    <w:rPr>
      <w:rFonts w:eastAsia="Lucida Sans Unicode" w:cs="font298"/>
      <w:kern w:val="1"/>
      <w:sz w:val="22"/>
      <w:szCs w:val="22"/>
      <w:lang w:bidi="en-US"/>
    </w:rPr>
  </w:style>
  <w:style w:type="paragraph" w:customStyle="1" w:styleId="Itens03">
    <w:name w:val="Itens03"/>
    <w:basedOn w:val="Itens02"/>
    <w:pPr>
      <w:spacing w:before="60"/>
      <w:ind w:left="850"/>
    </w:pPr>
  </w:style>
  <w:style w:type="paragraph" w:customStyle="1" w:styleId="Itens04">
    <w:name w:val="Itens04"/>
    <w:basedOn w:val="Itens02"/>
  </w:style>
  <w:style w:type="paragraph" w:customStyle="1" w:styleId="Caption1">
    <w:name w:val="Caption1"/>
    <w:basedOn w:val="Normal"/>
    <w:pPr>
      <w:spacing w:line="100" w:lineRule="atLeast"/>
    </w:pPr>
    <w:rPr>
      <w:b/>
      <w:bCs/>
      <w:color w:val="4F81BD"/>
      <w:sz w:val="18"/>
      <w:szCs w:val="18"/>
    </w:rPr>
  </w:style>
  <w:style w:type="paragraph" w:customStyle="1" w:styleId="EstiloTtulo312ptNoNegrito">
    <w:name w:val="Estilo Título 3 + 12 pt Não Negrito"/>
    <w:pPr>
      <w:widowControl w:val="0"/>
      <w:suppressAutoHyphens/>
      <w:spacing w:after="200" w:line="276" w:lineRule="auto"/>
    </w:pPr>
    <w:rPr>
      <w:rFonts w:ascii="Arial" w:eastAsia="Lucida Sans Unicode" w:hAnsi="Arial" w:cs="font298"/>
      <w:b/>
      <w:bCs/>
      <w:kern w:val="1"/>
      <w:sz w:val="24"/>
      <w:szCs w:val="22"/>
      <w:lang w:bidi="en-US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llCapsCentered">
    <w:name w:val="All Caps Centered"/>
    <w:basedOn w:val="Normal"/>
    <w:pPr>
      <w:spacing w:line="480" w:lineRule="auto"/>
      <w:jc w:val="center"/>
    </w:pPr>
    <w:rPr>
      <w:b/>
      <w:caps/>
      <w:sz w:val="24"/>
      <w:szCs w:val="20"/>
    </w:rPr>
  </w:style>
  <w:style w:type="paragraph" w:customStyle="1" w:styleId="StyleCentered">
    <w:name w:val="Style Centered"/>
    <w:basedOn w:val="Normal"/>
    <w:pPr>
      <w:spacing w:line="100" w:lineRule="atLeast"/>
      <w:jc w:val="center"/>
    </w:pPr>
    <w:rPr>
      <w:sz w:val="24"/>
      <w:szCs w:val="20"/>
    </w:rPr>
  </w:style>
  <w:style w:type="paragraph" w:styleId="Ttulo">
    <w:name w:val="Title"/>
    <w:basedOn w:val="Normal"/>
    <w:next w:val="Subttulo"/>
    <w:qFormat/>
    <w:pPr>
      <w:pBdr>
        <w:bottom w:val="single" w:sz="8" w:space="4" w:color="808080"/>
      </w:pBdr>
      <w:spacing w:after="300" w:line="100" w:lineRule="atLeast"/>
      <w:jc w:val="center"/>
    </w:pPr>
    <w:rPr>
      <w:rFonts w:ascii="Cambria" w:hAnsi="Cambria"/>
      <w:b/>
      <w:bCs/>
      <w:color w:val="17365D"/>
      <w:spacing w:val="5"/>
      <w:sz w:val="52"/>
      <w:szCs w:val="52"/>
    </w:rPr>
  </w:style>
  <w:style w:type="paragraph" w:styleId="Subttulo">
    <w:name w:val="Subtitle"/>
    <w:basedOn w:val="Normal"/>
    <w:next w:val="Corpodetexto"/>
    <w:qFormat/>
    <w:pPr>
      <w:jc w:val="center"/>
    </w:pPr>
    <w:rPr>
      <w:rFonts w:ascii="Cambria" w:hAnsi="Cambria"/>
      <w:i/>
      <w:iCs/>
      <w:color w:val="4F81BD"/>
      <w:spacing w:val="15"/>
      <w:sz w:val="24"/>
      <w:szCs w:val="24"/>
    </w:rPr>
  </w:style>
  <w:style w:type="paragraph" w:styleId="SemEspaamento">
    <w:name w:val="No Spacing"/>
    <w:qFormat/>
    <w:pPr>
      <w:suppressAutoHyphens/>
      <w:spacing w:line="100" w:lineRule="atLeast"/>
    </w:pPr>
    <w:rPr>
      <w:rFonts w:ascii="Calibri" w:eastAsia="Lucida Sans Unicode" w:hAnsi="Calibri" w:cs="font298"/>
      <w:kern w:val="1"/>
      <w:sz w:val="22"/>
      <w:szCs w:val="22"/>
      <w:lang w:bidi="en-US"/>
    </w:rPr>
  </w:style>
  <w:style w:type="paragraph" w:styleId="PargrafodaLista">
    <w:name w:val="List Paragraph"/>
    <w:basedOn w:val="Normal"/>
    <w:qFormat/>
    <w:pPr>
      <w:ind w:left="720"/>
    </w:pPr>
  </w:style>
  <w:style w:type="paragraph" w:styleId="Citao">
    <w:name w:val="Quote"/>
    <w:basedOn w:val="Normal"/>
    <w:qFormat/>
    <w:rPr>
      <w:i/>
      <w:iCs/>
      <w:color w:val="000000"/>
    </w:rPr>
  </w:style>
  <w:style w:type="paragraph" w:styleId="CitaoIntensa">
    <w:name w:val="Intense Quote"/>
    <w:basedOn w:val="Normal"/>
    <w:qFormat/>
    <w:pPr>
      <w:pBdr>
        <w:bottom w:val="single" w:sz="4" w:space="4" w:color="80808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pPr>
      <w:widowControl w:val="0"/>
      <w:suppressLineNumbers/>
      <w:suppressAutoHyphens/>
      <w:spacing w:after="200" w:line="276" w:lineRule="auto"/>
    </w:pPr>
    <w:rPr>
      <w:rFonts w:ascii="Calibri" w:eastAsia="Lucida Sans Unicode" w:hAnsi="Calibri" w:cs="font298"/>
      <w:b/>
      <w:bCs/>
      <w:kern w:val="1"/>
      <w:sz w:val="32"/>
      <w:szCs w:val="32"/>
      <w:lang w:bidi="en-US"/>
    </w:rPr>
  </w:style>
  <w:style w:type="paragraph" w:customStyle="1" w:styleId="Seccao">
    <w:name w:val="Seccao"/>
    <w:basedOn w:val="Normal"/>
    <w:qFormat/>
    <w:rsid w:val="003D1248"/>
    <w:pPr>
      <w:keepNext/>
      <w:spacing w:before="960" w:after="360"/>
    </w:pPr>
    <w:rPr>
      <w:rFonts w:ascii="Cambria" w:hAnsi="Cambria" w:cs="Arial"/>
      <w:b/>
      <w:color w:val="365F91"/>
      <w:sz w:val="28"/>
      <w:szCs w:val="28"/>
      <w:lang w:val="pt-PT"/>
    </w:rPr>
  </w:style>
  <w:style w:type="character" w:styleId="Nmerodepgina">
    <w:name w:val="page number"/>
    <w:basedOn w:val="Fontepargpadro"/>
    <w:uiPriority w:val="99"/>
    <w:semiHidden/>
    <w:unhideWhenUsed/>
    <w:rsid w:val="003A170E"/>
  </w:style>
  <w:style w:type="paragraph" w:styleId="ndicedeilustraes">
    <w:name w:val="table of figures"/>
    <w:basedOn w:val="Normal"/>
    <w:next w:val="Normal"/>
    <w:uiPriority w:val="99"/>
    <w:unhideWhenUsed/>
    <w:rsid w:val="003D1248"/>
    <w:pPr>
      <w:ind w:left="440" w:hanging="440"/>
    </w:pPr>
  </w:style>
  <w:style w:type="character" w:customStyle="1" w:styleId="CabealhoChar">
    <w:name w:val="Cabeçalho Char"/>
    <w:basedOn w:val="Fontepargpadro"/>
    <w:link w:val="Cabealho"/>
    <w:uiPriority w:val="99"/>
    <w:rsid w:val="00594D18"/>
    <w:rPr>
      <w:rFonts w:ascii="Calibri" w:eastAsia="Lucida Sans Unicode" w:hAnsi="Calibri" w:cs="font298"/>
      <w:kern w:val="1"/>
      <w:sz w:val="22"/>
      <w:szCs w:val="22"/>
      <w:lang w:bidi="en-US"/>
    </w:rPr>
  </w:style>
  <w:style w:type="character" w:styleId="HiperlinkVisitado">
    <w:name w:val="FollowedHyperlink"/>
    <w:basedOn w:val="Fontepargpadro"/>
    <w:uiPriority w:val="99"/>
    <w:semiHidden/>
    <w:unhideWhenUsed/>
    <w:rsid w:val="00E216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Tatianasmaia/10946_14887_LP2" TargetMode="Externa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4A4AE3-F94D-4598-88DB-906DF7452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1462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&gt;</vt:lpstr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&gt;</dc:title>
  <dc:creator>jcs jcs</dc:creator>
  <cp:lastModifiedBy>utilizador</cp:lastModifiedBy>
  <cp:revision>4</cp:revision>
  <cp:lastPrinted>1901-01-01T00:36:00Z</cp:lastPrinted>
  <dcterms:created xsi:type="dcterms:W3CDTF">2020-06-03T20:55:00Z</dcterms:created>
  <dcterms:modified xsi:type="dcterms:W3CDTF">2020-06-03T20:57:00Z</dcterms:modified>
</cp:coreProperties>
</file>